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04DB9" w14:textId="547D0DF5" w:rsidR="0012561C" w:rsidRPr="00294CAA" w:rsidRDefault="00294CAA" w:rsidP="00294CAA">
      <w:pPr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</w:rPr>
        <w:t xml:space="preserve">                                                                                        </w:t>
      </w:r>
      <w:r w:rsidR="003B4324" w:rsidRPr="00294CAA">
        <w:rPr>
          <w:rFonts w:asciiTheme="minorHAnsi" w:hAnsiTheme="minorHAnsi" w:cstheme="minorHAnsi"/>
          <w:b/>
          <w:bCs/>
          <w:u w:val="single"/>
        </w:rPr>
        <w:t>RICHA PRAKASH</w:t>
      </w:r>
    </w:p>
    <w:p w14:paraId="697D58DD" w14:textId="6C346248" w:rsidR="008D1C19" w:rsidRPr="00294CAA" w:rsidRDefault="00294CAA" w:rsidP="00294CA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</w:t>
      </w:r>
      <w:hyperlink r:id="rId6" w:history="1">
        <w:r w:rsidRPr="0012182B">
          <w:rPr>
            <w:rStyle w:val="Hyperlink"/>
            <w:rFonts w:asciiTheme="minorHAnsi" w:hAnsiTheme="minorHAnsi" w:cstheme="minorHAnsi"/>
          </w:rPr>
          <w:t>Prakashricha28@gmail.com</w:t>
        </w:r>
      </w:hyperlink>
    </w:p>
    <w:p w14:paraId="08C71751" w14:textId="50D98DB3" w:rsidR="0012561C" w:rsidRPr="00294CAA" w:rsidRDefault="00294CAA" w:rsidP="00294CAA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</w:t>
      </w:r>
      <w:r w:rsidR="003B4324" w:rsidRPr="00294CAA">
        <w:rPr>
          <w:rFonts w:asciiTheme="minorHAnsi" w:hAnsiTheme="minorHAnsi" w:cstheme="minorHAnsi"/>
          <w:b/>
        </w:rPr>
        <w:t>9925597423</w:t>
      </w:r>
    </w:p>
    <w:p w14:paraId="58D629A9" w14:textId="77777777" w:rsidR="00EC3EEF" w:rsidRPr="00294CAA" w:rsidRDefault="003B4324" w:rsidP="00B26723">
      <w:pPr>
        <w:spacing w:after="60"/>
        <w:rPr>
          <w:rFonts w:asciiTheme="minorHAnsi" w:eastAsia="Verdana" w:hAnsiTheme="minorHAnsi" w:cstheme="minorHAnsi"/>
          <w:b/>
          <w:bCs/>
        </w:rPr>
      </w:pPr>
      <w:r w:rsidRPr="00294CAA">
        <w:rPr>
          <w:rFonts w:asciiTheme="minorHAnsi" w:eastAsia="Verdana" w:hAnsiTheme="minorHAnsi" w:cstheme="minorHAnsi"/>
          <w:bCs/>
        </w:rPr>
        <w:t xml:space="preserve">                  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556"/>
      </w:tblGrid>
      <w:tr w:rsidR="00853BED" w:rsidRPr="00294CAA" w14:paraId="14F0C646" w14:textId="77777777" w:rsidTr="00643A97">
        <w:trPr>
          <w:trHeight w:val="299"/>
        </w:trPr>
        <w:tc>
          <w:tcPr>
            <w:tcW w:w="9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0C0C0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90AD1" w14:textId="77777777" w:rsidR="0012561C" w:rsidRPr="00294CAA" w:rsidRDefault="003B4324">
            <w:pPr>
              <w:rPr>
                <w:rFonts w:asciiTheme="minorHAnsi" w:hAnsiTheme="minorHAnsi" w:cstheme="minorHAnsi"/>
              </w:rPr>
            </w:pPr>
            <w:r w:rsidRPr="00294CAA">
              <w:rPr>
                <w:rFonts w:asciiTheme="minorHAnsi" w:eastAsia="Verdana" w:hAnsiTheme="minorHAnsi" w:cstheme="minorHAnsi"/>
                <w:b/>
                <w:bCs/>
              </w:rPr>
              <w:t>CAREER OBJECTIVE</w:t>
            </w:r>
          </w:p>
        </w:tc>
      </w:tr>
    </w:tbl>
    <w:p w14:paraId="73F336CE" w14:textId="77777777" w:rsidR="0012561C" w:rsidRPr="00294CAA" w:rsidRDefault="003B4324" w:rsidP="00AC1B2E">
      <w:pPr>
        <w:pStyle w:val="Normal1"/>
        <w:spacing w:after="0" w:line="240" w:lineRule="auto"/>
        <w:ind w:left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hAnsiTheme="minorHAnsi" w:cstheme="minorHAnsi"/>
          <w:sz w:val="20"/>
          <w:szCs w:val="20"/>
        </w:rPr>
        <w:tab/>
      </w:r>
    </w:p>
    <w:p w14:paraId="548A72B2" w14:textId="77777777" w:rsidR="0012561C" w:rsidRPr="00294CAA" w:rsidRDefault="003B4324" w:rsidP="00AC1B2E">
      <w:pPr>
        <w:pStyle w:val="Normal1"/>
        <w:spacing w:after="0" w:line="240" w:lineRule="auto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To achieve a</w:t>
      </w:r>
      <w:r w:rsidR="00975BE4" w:rsidRPr="00294CAA">
        <w:rPr>
          <w:rFonts w:asciiTheme="minorHAnsi" w:eastAsia="Arial" w:hAnsiTheme="minorHAnsi" w:cstheme="minorHAnsi"/>
          <w:sz w:val="20"/>
          <w:szCs w:val="20"/>
        </w:rPr>
        <w:t xml:space="preserve"> suitable position in an </w:t>
      </w:r>
      <w:r w:rsidRPr="00294CAA">
        <w:rPr>
          <w:rFonts w:asciiTheme="minorHAnsi" w:eastAsia="Arial" w:hAnsiTheme="minorHAnsi" w:cstheme="minorHAnsi"/>
          <w:sz w:val="20"/>
          <w:szCs w:val="20"/>
        </w:rPr>
        <w:t>organization</w:t>
      </w:r>
      <w:r w:rsidR="00EF0649" w:rsidRPr="00294CAA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="00A63DCA" w:rsidRPr="00294CAA">
        <w:rPr>
          <w:rFonts w:asciiTheme="minorHAnsi" w:eastAsia="Arial" w:hAnsiTheme="minorHAnsi" w:cstheme="minorHAnsi"/>
          <w:sz w:val="20"/>
          <w:szCs w:val="20"/>
        </w:rPr>
        <w:t>where my </w:t>
      </w:r>
      <w:r w:rsidR="00975BE4" w:rsidRPr="00294CAA">
        <w:rPr>
          <w:rFonts w:asciiTheme="minorHAnsi" w:eastAsia="Arial" w:hAnsiTheme="minorHAnsi" w:cstheme="minorHAnsi"/>
          <w:sz w:val="20"/>
          <w:szCs w:val="20"/>
        </w:rPr>
        <w:t xml:space="preserve">skills </w:t>
      </w:r>
      <w:r w:rsidRPr="00294CAA">
        <w:rPr>
          <w:rFonts w:asciiTheme="minorHAnsi" w:eastAsia="Arial" w:hAnsiTheme="minorHAnsi" w:cstheme="minorHAnsi"/>
          <w:sz w:val="20"/>
          <w:szCs w:val="20"/>
        </w:rPr>
        <w:t>and knowledge can be utilized for meeting the goals and objectives of the organization</w:t>
      </w:r>
      <w:r w:rsidR="005F15E4" w:rsidRPr="00294CAA">
        <w:rPr>
          <w:rFonts w:asciiTheme="minorHAnsi" w:eastAsia="Arial" w:hAnsiTheme="minorHAnsi" w:cstheme="minorHAnsi"/>
          <w:sz w:val="20"/>
          <w:szCs w:val="20"/>
        </w:rPr>
        <w:t>.</w:t>
      </w:r>
    </w:p>
    <w:p w14:paraId="5E5F0C3A" w14:textId="77777777" w:rsidR="00202BBA" w:rsidRPr="00294CAA" w:rsidRDefault="00202BBA" w:rsidP="00202BBA">
      <w:pPr>
        <w:spacing w:after="60"/>
        <w:rPr>
          <w:rFonts w:asciiTheme="minorHAnsi" w:eastAsia="Verdana" w:hAnsiTheme="minorHAnsi" w:cstheme="minorHAnsi"/>
          <w:bCs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556"/>
      </w:tblGrid>
      <w:tr w:rsidR="00853BED" w:rsidRPr="00294CAA" w14:paraId="5CF2AAB4" w14:textId="77777777" w:rsidTr="00F041AD">
        <w:trPr>
          <w:trHeight w:val="299"/>
        </w:trPr>
        <w:tc>
          <w:tcPr>
            <w:tcW w:w="9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0C0C0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64E6AE" w14:textId="77777777" w:rsidR="00202BBA" w:rsidRPr="00294CAA" w:rsidRDefault="003B4324" w:rsidP="00F041AD">
            <w:pPr>
              <w:rPr>
                <w:rFonts w:asciiTheme="minorHAnsi" w:hAnsiTheme="minorHAnsi" w:cstheme="minorHAnsi"/>
              </w:rPr>
            </w:pPr>
            <w:r w:rsidRPr="00294CAA">
              <w:rPr>
                <w:rFonts w:asciiTheme="minorHAnsi" w:eastAsia="Verdana" w:hAnsiTheme="minorHAnsi" w:cstheme="minorHAnsi"/>
                <w:b/>
                <w:bCs/>
              </w:rPr>
              <w:t>SUMMARY</w:t>
            </w:r>
          </w:p>
        </w:tc>
      </w:tr>
    </w:tbl>
    <w:p w14:paraId="648BA137" w14:textId="77777777" w:rsidR="000A50A9" w:rsidRPr="00294CAA" w:rsidRDefault="000A50A9" w:rsidP="000A50A9">
      <w:pPr>
        <w:pStyle w:val="Normal1"/>
        <w:spacing w:after="0" w:line="240" w:lineRule="auto"/>
        <w:ind w:left="360"/>
        <w:contextualSpacing/>
        <w:jc w:val="both"/>
        <w:rPr>
          <w:rFonts w:asciiTheme="minorHAnsi" w:hAnsiTheme="minorHAnsi" w:cstheme="minorHAnsi"/>
          <w:sz w:val="20"/>
          <w:szCs w:val="20"/>
        </w:rPr>
      </w:pPr>
    </w:p>
    <w:p w14:paraId="5BB4B569" w14:textId="559645E7" w:rsidR="00F307F2" w:rsidRPr="00294CAA" w:rsidRDefault="003B4324" w:rsidP="00F307F2">
      <w:pPr>
        <w:pStyle w:val="Normal1"/>
        <w:numPr>
          <w:ilvl w:val="0"/>
          <w:numId w:val="22"/>
        </w:numPr>
        <w:spacing w:after="0" w:line="240" w:lineRule="auto"/>
        <w:ind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Talent Acquis</w:t>
      </w:r>
      <w:r w:rsidR="00E56DC3" w:rsidRPr="00294CAA">
        <w:rPr>
          <w:rFonts w:asciiTheme="minorHAnsi" w:eastAsia="Arial" w:hAnsiTheme="minorHAnsi" w:cstheme="minorHAnsi"/>
          <w:sz w:val="20"/>
          <w:szCs w:val="20"/>
        </w:rPr>
        <w:t>it</w:t>
      </w:r>
      <w:r w:rsidRPr="00294CAA">
        <w:rPr>
          <w:rFonts w:asciiTheme="minorHAnsi" w:eastAsia="Arial" w:hAnsiTheme="minorHAnsi" w:cstheme="minorHAnsi"/>
          <w:sz w:val="20"/>
          <w:szCs w:val="20"/>
        </w:rPr>
        <w:t>io</w:t>
      </w:r>
      <w:r w:rsidR="00A23019" w:rsidRPr="00294CAA">
        <w:rPr>
          <w:rFonts w:asciiTheme="minorHAnsi" w:eastAsia="Arial" w:hAnsiTheme="minorHAnsi" w:cstheme="minorHAnsi"/>
          <w:sz w:val="20"/>
          <w:szCs w:val="20"/>
        </w:rPr>
        <w:t xml:space="preserve">n Professional with almost </w:t>
      </w:r>
      <w:r w:rsidR="00F614AB" w:rsidRPr="00294CAA">
        <w:rPr>
          <w:rFonts w:asciiTheme="minorHAnsi" w:eastAsia="Arial" w:hAnsiTheme="minorHAnsi" w:cstheme="minorHAnsi"/>
          <w:sz w:val="20"/>
          <w:szCs w:val="20"/>
        </w:rPr>
        <w:t>8+</w:t>
      </w:r>
      <w:r w:rsidR="00E56DC3" w:rsidRPr="00294CAA">
        <w:rPr>
          <w:rFonts w:asciiTheme="minorHAnsi" w:eastAsia="Arial" w:hAnsiTheme="minorHAnsi" w:cstheme="minorHAnsi"/>
          <w:sz w:val="20"/>
          <w:szCs w:val="20"/>
        </w:rPr>
        <w:t xml:space="preserve"> </w:t>
      </w:r>
      <w:r w:rsidRPr="00294CAA">
        <w:rPr>
          <w:rFonts w:asciiTheme="minorHAnsi" w:eastAsia="Arial" w:hAnsiTheme="minorHAnsi" w:cstheme="minorHAnsi"/>
          <w:sz w:val="20"/>
          <w:szCs w:val="20"/>
        </w:rPr>
        <w:t xml:space="preserve">years of diverse experience in Technical Recruitment, Account Management and Sales. </w:t>
      </w:r>
    </w:p>
    <w:p w14:paraId="3EA075B4" w14:textId="77777777" w:rsidR="00F307F2" w:rsidRPr="00294CAA" w:rsidRDefault="003B4324" w:rsidP="00F307F2">
      <w:pPr>
        <w:pStyle w:val="Normal1"/>
        <w:numPr>
          <w:ilvl w:val="0"/>
          <w:numId w:val="22"/>
        </w:numPr>
        <w:spacing w:after="0" w:line="240" w:lineRule="auto"/>
        <w:ind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hAnsiTheme="minorHAnsi" w:cstheme="minorHAnsi"/>
          <w:sz w:val="20"/>
          <w:szCs w:val="20"/>
        </w:rPr>
        <w:t>Clear understanding of the dynamics of recruitment, business, domain and process requirements</w:t>
      </w:r>
    </w:p>
    <w:p w14:paraId="2CD05E32" w14:textId="77777777" w:rsidR="00F307F2" w:rsidRPr="00294CAA" w:rsidRDefault="003B4324" w:rsidP="00F307F2">
      <w:pPr>
        <w:pStyle w:val="Normal1"/>
        <w:numPr>
          <w:ilvl w:val="0"/>
          <w:numId w:val="22"/>
        </w:numPr>
        <w:spacing w:after="0" w:line="240" w:lineRule="auto"/>
        <w:ind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hAnsiTheme="minorHAnsi" w:cstheme="minorHAnsi"/>
          <w:sz w:val="20"/>
          <w:szCs w:val="20"/>
        </w:rPr>
        <w:t>Successful track record of sourcing and recruiting Niche/passive and hard-to-find talent, Middle Management and senior level / Leadership positions, volume hiring/Lateral Hiring</w:t>
      </w:r>
    </w:p>
    <w:p w14:paraId="50BA7BE8" w14:textId="77777777" w:rsidR="00202BBA" w:rsidRPr="00294CAA" w:rsidRDefault="003B4324" w:rsidP="00202BBA">
      <w:pPr>
        <w:pStyle w:val="Normal1"/>
        <w:numPr>
          <w:ilvl w:val="0"/>
          <w:numId w:val="22"/>
        </w:numPr>
        <w:spacing w:after="0" w:line="240" w:lineRule="auto"/>
        <w:ind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Full cycle recruiting expertise in both direct and contract hire placements.</w:t>
      </w:r>
    </w:p>
    <w:p w14:paraId="1D3041A9" w14:textId="77777777" w:rsidR="00202BBA" w:rsidRPr="00294CAA" w:rsidRDefault="003B4324" w:rsidP="00202BBA">
      <w:pPr>
        <w:pStyle w:val="Normal1"/>
        <w:numPr>
          <w:ilvl w:val="0"/>
          <w:numId w:val="22"/>
        </w:numPr>
        <w:spacing w:after="0" w:line="240" w:lineRule="auto"/>
        <w:ind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color w:val="222222"/>
          <w:sz w:val="20"/>
          <w:szCs w:val="20"/>
        </w:rPr>
        <w:t>Responsible for full life cycle of Recruitment process.</w:t>
      </w:r>
    </w:p>
    <w:p w14:paraId="5F53A3B8" w14:textId="77777777" w:rsidR="000A50A9" w:rsidRPr="00294CAA" w:rsidRDefault="003B4324" w:rsidP="000A50A9">
      <w:pPr>
        <w:pStyle w:val="Normal1"/>
        <w:numPr>
          <w:ilvl w:val="0"/>
          <w:numId w:val="22"/>
        </w:numPr>
        <w:spacing w:after="0" w:line="240" w:lineRule="auto"/>
        <w:ind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294CAA">
        <w:rPr>
          <w:rFonts w:asciiTheme="minorHAnsi" w:eastAsia="Arial" w:hAnsiTheme="minorHAnsi" w:cstheme="minorHAnsi"/>
          <w:color w:val="222222"/>
          <w:sz w:val="20"/>
          <w:szCs w:val="20"/>
        </w:rPr>
        <w:t>Sourcing ,</w:t>
      </w:r>
      <w:proofErr w:type="gramEnd"/>
      <w:r w:rsidRPr="00294CAA">
        <w:rPr>
          <w:rFonts w:asciiTheme="minorHAnsi" w:eastAsia="Arial" w:hAnsiTheme="minorHAnsi" w:cstheme="minorHAnsi"/>
          <w:color w:val="222222"/>
          <w:sz w:val="20"/>
          <w:szCs w:val="20"/>
        </w:rPr>
        <w:t> screening , evaluating and selecting candidates through a structured recruitment process desigd to obtain the best candidates</w:t>
      </w:r>
      <w:r w:rsidRPr="00294CAA">
        <w:rPr>
          <w:rFonts w:asciiTheme="minorHAnsi" w:hAnsiTheme="minorHAnsi" w:cstheme="minorHAnsi"/>
          <w:color w:val="222222"/>
          <w:sz w:val="20"/>
          <w:szCs w:val="20"/>
        </w:rPr>
        <w:t>.</w:t>
      </w:r>
    </w:p>
    <w:p w14:paraId="26BCB3F2" w14:textId="77777777" w:rsidR="00202BBA" w:rsidRPr="00294CAA" w:rsidRDefault="003B4324" w:rsidP="00202BBA">
      <w:pPr>
        <w:pStyle w:val="Normal1"/>
        <w:numPr>
          <w:ilvl w:val="0"/>
          <w:numId w:val="22"/>
        </w:numPr>
        <w:spacing w:after="0" w:line="240" w:lineRule="auto"/>
        <w:ind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color w:val="222222"/>
          <w:sz w:val="20"/>
          <w:szCs w:val="20"/>
        </w:rPr>
        <w:t>Sourcing Candidates using different sources like Job Portals (</w:t>
      </w:r>
      <w:proofErr w:type="gramStart"/>
      <w:r w:rsidRPr="00294CAA">
        <w:rPr>
          <w:rFonts w:asciiTheme="minorHAnsi" w:hAnsiTheme="minorHAnsi" w:cstheme="minorHAnsi"/>
          <w:sz w:val="20"/>
          <w:szCs w:val="20"/>
        </w:rPr>
        <w:t>Naukri.com,</w:t>
      </w:r>
      <w:r w:rsidR="000A50A9" w:rsidRPr="00294CAA">
        <w:rPr>
          <w:rFonts w:asciiTheme="minorHAnsi" w:hAnsiTheme="minorHAnsi" w:cstheme="minorHAnsi"/>
          <w:sz w:val="20"/>
          <w:szCs w:val="20"/>
        </w:rPr>
        <w:t>monster</w:t>
      </w:r>
      <w:proofErr w:type="gramEnd"/>
      <w:r w:rsidR="000A50A9" w:rsidRPr="00294CAA">
        <w:rPr>
          <w:rFonts w:asciiTheme="minorHAnsi" w:hAnsiTheme="minorHAnsi" w:cstheme="minorHAnsi"/>
          <w:sz w:val="20"/>
          <w:szCs w:val="20"/>
        </w:rPr>
        <w:t>,</w:t>
      </w:r>
      <w:r w:rsidRPr="00294CAA">
        <w:rPr>
          <w:rFonts w:asciiTheme="minorHAnsi" w:hAnsiTheme="minorHAnsi" w:cstheme="minorHAnsi"/>
          <w:sz w:val="20"/>
          <w:szCs w:val="20"/>
        </w:rPr>
        <w:t>linkedin,Indeed,</w:t>
      </w:r>
      <w:r w:rsidR="000A50A9" w:rsidRPr="00294CAA">
        <w:rPr>
          <w:rFonts w:asciiTheme="minorHAnsi" w:hAnsiTheme="minorHAnsi" w:cstheme="minorHAnsi"/>
          <w:sz w:val="20"/>
          <w:szCs w:val="20"/>
        </w:rPr>
        <w:t xml:space="preserve"> </w:t>
      </w:r>
      <w:r w:rsidRPr="00294CAA">
        <w:rPr>
          <w:rFonts w:asciiTheme="minorHAnsi" w:eastAsia="Arial" w:hAnsiTheme="minorHAnsi" w:cstheme="minorHAnsi"/>
          <w:color w:val="222222"/>
          <w:sz w:val="20"/>
          <w:szCs w:val="20"/>
        </w:rPr>
        <w:t>Reference.</w:t>
      </w:r>
    </w:p>
    <w:p w14:paraId="3050062F" w14:textId="77777777" w:rsidR="00F307F2" w:rsidRPr="00294CAA" w:rsidRDefault="003B4324" w:rsidP="00F307F2">
      <w:pPr>
        <w:pStyle w:val="Normal1"/>
        <w:numPr>
          <w:ilvl w:val="0"/>
          <w:numId w:val="22"/>
        </w:numPr>
        <w:spacing w:after="0" w:line="240" w:lineRule="auto"/>
        <w:ind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Excellent client interface backed with strong communication and interpersonal skills.</w:t>
      </w:r>
    </w:p>
    <w:p w14:paraId="090A068E" w14:textId="77777777" w:rsidR="00F307F2" w:rsidRPr="00294CAA" w:rsidRDefault="003B4324" w:rsidP="00896FC6">
      <w:pPr>
        <w:pStyle w:val="Normal1"/>
        <w:numPr>
          <w:ilvl w:val="0"/>
          <w:numId w:val="22"/>
        </w:numPr>
        <w:spacing w:after="0" w:line="240" w:lineRule="auto"/>
        <w:ind w:hanging="360"/>
        <w:contextualSpacing/>
        <w:jc w:val="both"/>
        <w:rPr>
          <w:rStyle w:val="Emphasis"/>
          <w:rFonts w:asciiTheme="minorHAnsi" w:hAnsiTheme="minorHAnsi" w:cstheme="minorHAnsi"/>
          <w:i w:val="0"/>
          <w:iCs w:val="0"/>
          <w:sz w:val="20"/>
          <w:szCs w:val="20"/>
        </w:rPr>
      </w:pPr>
      <w:r w:rsidRPr="00294CAA">
        <w:rPr>
          <w:rStyle w:val="Emphasis"/>
          <w:rFonts w:asciiTheme="minorHAnsi" w:hAnsiTheme="minorHAnsi" w:cstheme="minorHAnsi"/>
          <w:i w:val="0"/>
          <w:sz w:val="20"/>
          <w:szCs w:val="20"/>
        </w:rPr>
        <w:t>Valuable experience predominantly in Recruitments, Client Management. Exposure to various industry sectors such as IT, Consulting</w:t>
      </w:r>
      <w:proofErr w:type="gramStart"/>
      <w:r w:rsidRPr="00294CAA">
        <w:rPr>
          <w:rStyle w:val="Emphasis"/>
          <w:rFonts w:asciiTheme="minorHAnsi" w:hAnsiTheme="minorHAnsi" w:cstheme="minorHAnsi"/>
          <w:i w:val="0"/>
          <w:sz w:val="20"/>
          <w:szCs w:val="20"/>
        </w:rPr>
        <w:t>, ,</w:t>
      </w:r>
      <w:proofErr w:type="gramEnd"/>
      <w:r w:rsidRPr="00294CAA">
        <w:rPr>
          <w:rStyle w:val="Emphasis"/>
          <w:rFonts w:asciiTheme="minorHAnsi" w:hAnsiTheme="minorHAnsi" w:cstheme="minorHAnsi"/>
          <w:i w:val="0"/>
          <w:sz w:val="20"/>
          <w:szCs w:val="20"/>
        </w:rPr>
        <w:t xml:space="preserve"> Retail,  Engineering, , Telecom, Manufacturing, Automotive, and Financial Sector. Aviation, Banking, Hospitality, Real Estate, Media etc</w:t>
      </w:r>
    </w:p>
    <w:p w14:paraId="60AA2204" w14:textId="77777777" w:rsidR="00DE6B9D" w:rsidRPr="00294CAA" w:rsidRDefault="00DE6B9D" w:rsidP="00DE6B9D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</w:p>
    <w:p w14:paraId="0B6AB4E0" w14:textId="4A551B4C" w:rsidR="00F614AB" w:rsidRPr="00294CAA" w:rsidRDefault="00F614AB" w:rsidP="00F614AB">
      <w:pPr>
        <w:pStyle w:val="MessageHead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520"/>
        </w:tabs>
        <w:ind w:left="0" w:firstLine="0"/>
        <w:rPr>
          <w:rFonts w:asciiTheme="minorHAnsi" w:hAnsiTheme="minorHAnsi" w:cstheme="minorHAnsi"/>
          <w:b/>
          <w:iCs/>
          <w:color w:val="000000" w:themeColor="text1"/>
          <w:sz w:val="20"/>
          <w:szCs w:val="20"/>
        </w:rPr>
      </w:pPr>
      <w:r w:rsidRPr="00294CAA">
        <w:rPr>
          <w:rStyle w:val="Emphasis"/>
          <w:rFonts w:asciiTheme="minorHAnsi" w:hAnsiTheme="minorHAnsi" w:cstheme="minorHAnsi"/>
          <w:b/>
          <w:i w:val="0"/>
          <w:color w:val="000000" w:themeColor="text1"/>
          <w:sz w:val="20"/>
          <w:szCs w:val="20"/>
        </w:rPr>
        <w:t>Recruitment Skills</w:t>
      </w:r>
      <w:r w:rsidRPr="00294CAA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7F545A7" wp14:editId="6036E785">
                <wp:simplePos x="0" y="0"/>
                <wp:positionH relativeFrom="column">
                  <wp:posOffset>-16510</wp:posOffset>
                </wp:positionH>
                <wp:positionV relativeFrom="paragraph">
                  <wp:posOffset>-163830</wp:posOffset>
                </wp:positionV>
                <wp:extent cx="5980430" cy="0"/>
                <wp:effectExtent l="12065" t="7620" r="8255" b="11430"/>
                <wp:wrapNone/>
                <wp:docPr id="1390783423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0430" cy="0"/>
                        </a:xfrm>
                        <a:prstGeom prst="line">
                          <a:avLst/>
                        </a:prstGeom>
                        <a:noFill/>
                        <a:ln w="634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CC5F73" id="Straight Connector 4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pt,-12.9pt" to="469.6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" strokeweight=".17636mm"/>
            </w:pict>
          </mc:Fallback>
        </mc:AlternateContent>
      </w:r>
      <w:r w:rsidRPr="00294CAA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77DE2E6" wp14:editId="29881C83">
                <wp:simplePos x="0" y="0"/>
                <wp:positionH relativeFrom="column">
                  <wp:posOffset>-16510</wp:posOffset>
                </wp:positionH>
                <wp:positionV relativeFrom="paragraph">
                  <wp:posOffset>24765</wp:posOffset>
                </wp:positionV>
                <wp:extent cx="5980430" cy="0"/>
                <wp:effectExtent l="12065" t="15240" r="17780" b="13335"/>
                <wp:wrapNone/>
                <wp:docPr id="179125978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0430" cy="0"/>
                        </a:xfrm>
                        <a:prstGeom prst="line">
                          <a:avLst/>
                        </a:prstGeom>
                        <a:noFill/>
                        <a:ln w="18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5410AC" id="Straight Connector 3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pt,1.95pt" to="469.6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" strokeweight=".5115mm"/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"/>
        <w:gridCol w:w="2440"/>
        <w:gridCol w:w="400"/>
        <w:gridCol w:w="3080"/>
        <w:gridCol w:w="600"/>
        <w:gridCol w:w="2320"/>
      </w:tblGrid>
      <w:tr w:rsidR="00F614AB" w:rsidRPr="00294CAA" w14:paraId="5D86FB7A" w14:textId="77777777" w:rsidTr="00F614AB">
        <w:trPr>
          <w:trHeight w:val="290"/>
        </w:trPr>
        <w:tc>
          <w:tcPr>
            <w:tcW w:w="260" w:type="dxa"/>
            <w:vAlign w:val="bottom"/>
            <w:hideMark/>
          </w:tcPr>
          <w:p w14:paraId="17A9A9E7" w14:textId="77777777" w:rsidR="00F614AB" w:rsidRPr="00294CAA" w:rsidRDefault="00F614AB">
            <w:pPr>
              <w:spacing w:line="0" w:lineRule="atLeast"/>
              <w:rPr>
                <w:rFonts w:asciiTheme="minorHAnsi" w:eastAsia="Wingdings 2" w:hAnsiTheme="minorHAnsi" w:cstheme="minorHAnsi"/>
              </w:rPr>
            </w:pPr>
            <w:r w:rsidRPr="00294CAA">
              <w:rPr>
                <w:rFonts w:asciiTheme="minorHAnsi" w:eastAsia="Wingdings 2" w:hAnsiTheme="minorHAnsi" w:cstheme="minorHAnsi"/>
              </w:rPr>
              <w:sym w:font="Wingdings 2" w:char="F0AE"/>
            </w:r>
          </w:p>
        </w:tc>
        <w:tc>
          <w:tcPr>
            <w:tcW w:w="2440" w:type="dxa"/>
            <w:vAlign w:val="bottom"/>
            <w:hideMark/>
          </w:tcPr>
          <w:p w14:paraId="62E7C30E" w14:textId="77777777" w:rsidR="00F614AB" w:rsidRPr="00294CAA" w:rsidRDefault="00F614AB">
            <w:pPr>
              <w:spacing w:line="0" w:lineRule="atLeast"/>
              <w:ind w:left="100"/>
              <w:rPr>
                <w:rFonts w:asciiTheme="minorHAnsi" w:eastAsia="Bookman Old Style" w:hAnsiTheme="minorHAnsi" w:cstheme="minorHAnsi"/>
              </w:rPr>
            </w:pPr>
            <w:r w:rsidRPr="00294CAA">
              <w:rPr>
                <w:rFonts w:asciiTheme="minorHAnsi" w:eastAsia="Bookman Old Style" w:hAnsiTheme="minorHAnsi" w:cstheme="minorHAnsi"/>
              </w:rPr>
              <w:t>Sourcing and Screening</w:t>
            </w:r>
          </w:p>
        </w:tc>
        <w:tc>
          <w:tcPr>
            <w:tcW w:w="400" w:type="dxa"/>
            <w:vAlign w:val="bottom"/>
            <w:hideMark/>
          </w:tcPr>
          <w:p w14:paraId="7032DC81" w14:textId="77777777" w:rsidR="00F614AB" w:rsidRPr="00294CAA" w:rsidRDefault="00F614AB">
            <w:pPr>
              <w:spacing w:line="0" w:lineRule="atLeast"/>
              <w:ind w:left="140"/>
              <w:rPr>
                <w:rFonts w:asciiTheme="minorHAnsi" w:eastAsia="Wingdings 2" w:hAnsiTheme="minorHAnsi" w:cstheme="minorHAnsi"/>
              </w:rPr>
            </w:pPr>
            <w:r w:rsidRPr="00294CAA">
              <w:rPr>
                <w:rFonts w:asciiTheme="minorHAnsi" w:eastAsia="Wingdings 2" w:hAnsiTheme="minorHAnsi" w:cstheme="minorHAnsi"/>
              </w:rPr>
              <w:sym w:font="Wingdings 2" w:char="F0AE"/>
            </w:r>
          </w:p>
        </w:tc>
        <w:tc>
          <w:tcPr>
            <w:tcW w:w="3080" w:type="dxa"/>
            <w:vAlign w:val="bottom"/>
            <w:hideMark/>
          </w:tcPr>
          <w:p w14:paraId="6A423AB2" w14:textId="77777777" w:rsidR="00F614AB" w:rsidRPr="00294CAA" w:rsidRDefault="00F614AB">
            <w:pPr>
              <w:spacing w:line="0" w:lineRule="atLeast"/>
              <w:ind w:left="100"/>
              <w:rPr>
                <w:rFonts w:asciiTheme="minorHAnsi" w:eastAsia="Bookman Old Style" w:hAnsiTheme="minorHAnsi" w:cstheme="minorHAnsi"/>
              </w:rPr>
            </w:pPr>
            <w:r w:rsidRPr="00294CAA">
              <w:rPr>
                <w:rFonts w:asciiTheme="minorHAnsi" w:eastAsia="Bookman Old Style" w:hAnsiTheme="minorHAnsi" w:cstheme="minorHAnsi"/>
              </w:rPr>
              <w:t>Permanent Hiring</w:t>
            </w:r>
          </w:p>
        </w:tc>
        <w:tc>
          <w:tcPr>
            <w:tcW w:w="600" w:type="dxa"/>
            <w:vAlign w:val="bottom"/>
            <w:hideMark/>
          </w:tcPr>
          <w:p w14:paraId="09D2A5FE" w14:textId="77777777" w:rsidR="00F614AB" w:rsidRPr="00294CAA" w:rsidRDefault="00F614AB">
            <w:pPr>
              <w:spacing w:line="0" w:lineRule="atLeast"/>
              <w:ind w:left="340"/>
              <w:rPr>
                <w:rFonts w:asciiTheme="minorHAnsi" w:eastAsia="Wingdings 2" w:hAnsiTheme="minorHAnsi" w:cstheme="minorHAnsi"/>
              </w:rPr>
            </w:pPr>
            <w:r w:rsidRPr="00294CAA">
              <w:rPr>
                <w:rFonts w:asciiTheme="minorHAnsi" w:eastAsia="Wingdings 2" w:hAnsiTheme="minorHAnsi" w:cstheme="minorHAnsi"/>
              </w:rPr>
              <w:sym w:font="Wingdings 2" w:char="F0AE"/>
            </w:r>
          </w:p>
        </w:tc>
        <w:tc>
          <w:tcPr>
            <w:tcW w:w="2320" w:type="dxa"/>
            <w:vAlign w:val="bottom"/>
            <w:hideMark/>
          </w:tcPr>
          <w:p w14:paraId="7136C741" w14:textId="77777777" w:rsidR="00F614AB" w:rsidRPr="00294CAA" w:rsidRDefault="00F614AB">
            <w:pPr>
              <w:spacing w:line="0" w:lineRule="atLeast"/>
              <w:ind w:left="100"/>
              <w:rPr>
                <w:rFonts w:asciiTheme="minorHAnsi" w:eastAsia="Bookman Old Style" w:hAnsiTheme="minorHAnsi" w:cstheme="minorHAnsi"/>
              </w:rPr>
            </w:pPr>
            <w:r w:rsidRPr="00294CAA">
              <w:rPr>
                <w:rFonts w:asciiTheme="minorHAnsi" w:eastAsia="Bookman Old Style" w:hAnsiTheme="minorHAnsi" w:cstheme="minorHAnsi"/>
              </w:rPr>
              <w:t>Bench Sale</w:t>
            </w:r>
          </w:p>
        </w:tc>
      </w:tr>
      <w:tr w:rsidR="00F614AB" w:rsidRPr="00294CAA" w14:paraId="60B73998" w14:textId="77777777" w:rsidTr="00F614AB">
        <w:trPr>
          <w:trHeight w:val="242"/>
        </w:trPr>
        <w:tc>
          <w:tcPr>
            <w:tcW w:w="260" w:type="dxa"/>
            <w:vAlign w:val="bottom"/>
            <w:hideMark/>
          </w:tcPr>
          <w:p w14:paraId="1E6A62B2" w14:textId="77777777" w:rsidR="00F614AB" w:rsidRPr="00294CAA" w:rsidRDefault="00F614AB">
            <w:pPr>
              <w:spacing w:line="173" w:lineRule="exact"/>
              <w:rPr>
                <w:rFonts w:asciiTheme="minorHAnsi" w:eastAsia="Wingdings 2" w:hAnsiTheme="minorHAnsi" w:cstheme="minorHAnsi"/>
              </w:rPr>
            </w:pPr>
            <w:r w:rsidRPr="00294CAA">
              <w:rPr>
                <w:rFonts w:asciiTheme="minorHAnsi" w:eastAsia="Wingdings 2" w:hAnsiTheme="minorHAnsi" w:cstheme="minorHAnsi"/>
              </w:rPr>
              <w:sym w:font="Wingdings 2" w:char="F0AE"/>
            </w:r>
          </w:p>
        </w:tc>
        <w:tc>
          <w:tcPr>
            <w:tcW w:w="2440" w:type="dxa"/>
            <w:vAlign w:val="bottom"/>
            <w:hideMark/>
          </w:tcPr>
          <w:p w14:paraId="7259054D" w14:textId="77777777" w:rsidR="00F614AB" w:rsidRPr="00294CAA" w:rsidRDefault="00F614AB">
            <w:pPr>
              <w:spacing w:line="0" w:lineRule="atLeast"/>
              <w:ind w:left="100"/>
              <w:rPr>
                <w:rFonts w:asciiTheme="minorHAnsi" w:eastAsia="Bookman Old Style" w:hAnsiTheme="minorHAnsi" w:cstheme="minorHAnsi"/>
              </w:rPr>
            </w:pPr>
            <w:r w:rsidRPr="00294CAA">
              <w:rPr>
                <w:rFonts w:asciiTheme="minorHAnsi" w:eastAsia="Bookman Old Style" w:hAnsiTheme="minorHAnsi" w:cstheme="minorHAnsi"/>
              </w:rPr>
              <w:t>Client Coordination</w:t>
            </w:r>
          </w:p>
        </w:tc>
        <w:tc>
          <w:tcPr>
            <w:tcW w:w="400" w:type="dxa"/>
            <w:vAlign w:val="bottom"/>
            <w:hideMark/>
          </w:tcPr>
          <w:p w14:paraId="5C2D557B" w14:textId="77777777" w:rsidR="00F614AB" w:rsidRPr="00294CAA" w:rsidRDefault="00F614AB">
            <w:pPr>
              <w:spacing w:line="173" w:lineRule="exact"/>
              <w:ind w:left="140"/>
              <w:rPr>
                <w:rFonts w:asciiTheme="minorHAnsi" w:eastAsia="Wingdings 2" w:hAnsiTheme="minorHAnsi" w:cstheme="minorHAnsi"/>
              </w:rPr>
            </w:pPr>
            <w:r w:rsidRPr="00294CAA">
              <w:rPr>
                <w:rFonts w:asciiTheme="minorHAnsi" w:eastAsia="Wingdings 2" w:hAnsiTheme="minorHAnsi" w:cstheme="minorHAnsi"/>
              </w:rPr>
              <w:sym w:font="Wingdings 2" w:char="F0AE"/>
            </w:r>
          </w:p>
        </w:tc>
        <w:tc>
          <w:tcPr>
            <w:tcW w:w="3080" w:type="dxa"/>
            <w:vAlign w:val="bottom"/>
            <w:hideMark/>
          </w:tcPr>
          <w:p w14:paraId="523528EC" w14:textId="77777777" w:rsidR="00F614AB" w:rsidRPr="00294CAA" w:rsidRDefault="00F614AB">
            <w:pPr>
              <w:spacing w:line="0" w:lineRule="atLeast"/>
              <w:ind w:left="100"/>
              <w:rPr>
                <w:rFonts w:asciiTheme="minorHAnsi" w:eastAsia="Bookman Old Style" w:hAnsiTheme="minorHAnsi" w:cstheme="minorHAnsi"/>
              </w:rPr>
            </w:pPr>
            <w:r w:rsidRPr="00294CAA">
              <w:rPr>
                <w:rFonts w:asciiTheme="minorHAnsi" w:eastAsia="Bookman Old Style" w:hAnsiTheme="minorHAnsi" w:cstheme="minorHAnsi"/>
              </w:rPr>
              <w:t>Salary Negotiation</w:t>
            </w:r>
          </w:p>
        </w:tc>
        <w:tc>
          <w:tcPr>
            <w:tcW w:w="600" w:type="dxa"/>
            <w:vAlign w:val="bottom"/>
            <w:hideMark/>
          </w:tcPr>
          <w:p w14:paraId="5C6FCC62" w14:textId="77777777" w:rsidR="00F614AB" w:rsidRPr="00294CAA" w:rsidRDefault="00F614AB">
            <w:pPr>
              <w:spacing w:line="173" w:lineRule="exact"/>
              <w:ind w:left="340"/>
              <w:rPr>
                <w:rFonts w:asciiTheme="minorHAnsi" w:eastAsia="Wingdings 2" w:hAnsiTheme="minorHAnsi" w:cstheme="minorHAnsi"/>
              </w:rPr>
            </w:pPr>
            <w:r w:rsidRPr="00294CAA">
              <w:rPr>
                <w:rFonts w:asciiTheme="minorHAnsi" w:eastAsia="Wingdings 2" w:hAnsiTheme="minorHAnsi" w:cstheme="minorHAnsi"/>
              </w:rPr>
              <w:sym w:font="Wingdings 2" w:char="F0AE"/>
            </w:r>
          </w:p>
        </w:tc>
        <w:tc>
          <w:tcPr>
            <w:tcW w:w="2320" w:type="dxa"/>
            <w:vAlign w:val="bottom"/>
            <w:hideMark/>
          </w:tcPr>
          <w:p w14:paraId="4800C5F6" w14:textId="77777777" w:rsidR="00F614AB" w:rsidRPr="00294CAA" w:rsidRDefault="00F614AB">
            <w:pPr>
              <w:spacing w:line="0" w:lineRule="atLeast"/>
              <w:ind w:left="100"/>
              <w:rPr>
                <w:rFonts w:asciiTheme="minorHAnsi" w:eastAsia="Bookman Old Style" w:hAnsiTheme="minorHAnsi" w:cstheme="minorHAnsi"/>
              </w:rPr>
            </w:pPr>
            <w:r w:rsidRPr="00294CAA">
              <w:rPr>
                <w:rFonts w:asciiTheme="minorHAnsi" w:eastAsia="Bookman Old Style" w:hAnsiTheme="minorHAnsi" w:cstheme="minorHAnsi"/>
              </w:rPr>
              <w:t>Resource Management</w:t>
            </w:r>
          </w:p>
        </w:tc>
      </w:tr>
      <w:tr w:rsidR="00F614AB" w:rsidRPr="00294CAA" w14:paraId="535EBBB0" w14:textId="77777777" w:rsidTr="00F614AB">
        <w:trPr>
          <w:trHeight w:val="238"/>
        </w:trPr>
        <w:tc>
          <w:tcPr>
            <w:tcW w:w="260" w:type="dxa"/>
            <w:vAlign w:val="bottom"/>
            <w:hideMark/>
          </w:tcPr>
          <w:p w14:paraId="70296424" w14:textId="77777777" w:rsidR="00F614AB" w:rsidRPr="00294CAA" w:rsidRDefault="00F614AB">
            <w:pPr>
              <w:spacing w:line="170" w:lineRule="exact"/>
              <w:rPr>
                <w:rFonts w:asciiTheme="minorHAnsi" w:eastAsia="Wingdings 2" w:hAnsiTheme="minorHAnsi" w:cstheme="minorHAnsi"/>
              </w:rPr>
            </w:pPr>
            <w:r w:rsidRPr="00294CAA">
              <w:rPr>
                <w:rFonts w:asciiTheme="minorHAnsi" w:eastAsia="Wingdings 2" w:hAnsiTheme="minorHAnsi" w:cstheme="minorHAnsi"/>
              </w:rPr>
              <w:sym w:font="Wingdings 2" w:char="F0AE"/>
            </w:r>
          </w:p>
        </w:tc>
        <w:tc>
          <w:tcPr>
            <w:tcW w:w="2440" w:type="dxa"/>
            <w:vAlign w:val="bottom"/>
            <w:hideMark/>
          </w:tcPr>
          <w:p w14:paraId="7EF3B6CE" w14:textId="77777777" w:rsidR="00F614AB" w:rsidRPr="00294CAA" w:rsidRDefault="00F614AB">
            <w:pPr>
              <w:spacing w:line="0" w:lineRule="atLeast"/>
              <w:ind w:left="100"/>
              <w:rPr>
                <w:rFonts w:asciiTheme="minorHAnsi" w:eastAsia="Bookman Old Style" w:hAnsiTheme="minorHAnsi" w:cstheme="minorHAnsi"/>
              </w:rPr>
            </w:pPr>
            <w:r w:rsidRPr="00294CAA">
              <w:rPr>
                <w:rFonts w:asciiTheme="minorHAnsi" w:eastAsia="Bookman Old Style" w:hAnsiTheme="minorHAnsi" w:cstheme="minorHAnsi"/>
              </w:rPr>
              <w:t>Team Handling</w:t>
            </w:r>
          </w:p>
        </w:tc>
        <w:tc>
          <w:tcPr>
            <w:tcW w:w="400" w:type="dxa"/>
            <w:vAlign w:val="bottom"/>
            <w:hideMark/>
          </w:tcPr>
          <w:p w14:paraId="66B8F53E" w14:textId="77777777" w:rsidR="00F614AB" w:rsidRPr="00294CAA" w:rsidRDefault="00F614AB">
            <w:pPr>
              <w:spacing w:line="170" w:lineRule="exact"/>
              <w:ind w:left="140"/>
              <w:rPr>
                <w:rFonts w:asciiTheme="minorHAnsi" w:eastAsia="Wingdings 2" w:hAnsiTheme="minorHAnsi" w:cstheme="minorHAnsi"/>
              </w:rPr>
            </w:pPr>
            <w:r w:rsidRPr="00294CAA">
              <w:rPr>
                <w:rFonts w:asciiTheme="minorHAnsi" w:eastAsia="Wingdings 2" w:hAnsiTheme="minorHAnsi" w:cstheme="minorHAnsi"/>
              </w:rPr>
              <w:sym w:font="Wingdings 2" w:char="F0AE"/>
            </w:r>
          </w:p>
        </w:tc>
        <w:tc>
          <w:tcPr>
            <w:tcW w:w="3080" w:type="dxa"/>
            <w:vAlign w:val="bottom"/>
            <w:hideMark/>
          </w:tcPr>
          <w:p w14:paraId="60A547D4" w14:textId="77777777" w:rsidR="00F614AB" w:rsidRPr="00294CAA" w:rsidRDefault="00F614AB">
            <w:pPr>
              <w:spacing w:line="0" w:lineRule="atLeast"/>
              <w:ind w:left="100"/>
              <w:rPr>
                <w:rFonts w:asciiTheme="minorHAnsi" w:eastAsia="Bookman Old Style" w:hAnsiTheme="minorHAnsi" w:cstheme="minorHAnsi"/>
              </w:rPr>
            </w:pPr>
            <w:r w:rsidRPr="00294CAA">
              <w:rPr>
                <w:rFonts w:asciiTheme="minorHAnsi" w:eastAsia="Bookman Old Style" w:hAnsiTheme="minorHAnsi" w:cstheme="minorHAnsi"/>
              </w:rPr>
              <w:t>Offer &amp; Onboarding</w:t>
            </w:r>
          </w:p>
        </w:tc>
        <w:tc>
          <w:tcPr>
            <w:tcW w:w="600" w:type="dxa"/>
            <w:vAlign w:val="bottom"/>
            <w:hideMark/>
          </w:tcPr>
          <w:p w14:paraId="3FC176F8" w14:textId="77777777" w:rsidR="00F614AB" w:rsidRPr="00294CAA" w:rsidRDefault="00F614AB">
            <w:pPr>
              <w:spacing w:line="170" w:lineRule="exact"/>
              <w:ind w:left="340"/>
              <w:rPr>
                <w:rFonts w:asciiTheme="minorHAnsi" w:eastAsia="Wingdings 2" w:hAnsiTheme="minorHAnsi" w:cstheme="minorHAnsi"/>
              </w:rPr>
            </w:pPr>
            <w:r w:rsidRPr="00294CAA">
              <w:rPr>
                <w:rFonts w:asciiTheme="minorHAnsi" w:eastAsia="Wingdings 2" w:hAnsiTheme="minorHAnsi" w:cstheme="minorHAnsi"/>
              </w:rPr>
              <w:sym w:font="Wingdings 2" w:char="F0AE"/>
            </w:r>
          </w:p>
        </w:tc>
        <w:tc>
          <w:tcPr>
            <w:tcW w:w="2320" w:type="dxa"/>
            <w:vAlign w:val="bottom"/>
            <w:hideMark/>
          </w:tcPr>
          <w:p w14:paraId="7BFDD198" w14:textId="77777777" w:rsidR="00F614AB" w:rsidRPr="00294CAA" w:rsidRDefault="00F614AB">
            <w:pPr>
              <w:spacing w:line="0" w:lineRule="atLeast"/>
              <w:ind w:left="100"/>
              <w:rPr>
                <w:rFonts w:asciiTheme="minorHAnsi" w:eastAsia="Bookman Old Style" w:hAnsiTheme="minorHAnsi" w:cstheme="minorHAnsi"/>
                <w:w w:val="97"/>
              </w:rPr>
            </w:pPr>
            <w:r w:rsidRPr="00294CAA">
              <w:rPr>
                <w:rFonts w:asciiTheme="minorHAnsi" w:eastAsia="Bookman Old Style" w:hAnsiTheme="minorHAnsi" w:cstheme="minorHAnsi"/>
                <w:w w:val="97"/>
              </w:rPr>
              <w:t>Background Verification</w:t>
            </w:r>
          </w:p>
        </w:tc>
      </w:tr>
      <w:tr w:rsidR="00F614AB" w:rsidRPr="00294CAA" w14:paraId="4721567A" w14:textId="77777777" w:rsidTr="00F614AB">
        <w:trPr>
          <w:trHeight w:val="242"/>
        </w:trPr>
        <w:tc>
          <w:tcPr>
            <w:tcW w:w="260" w:type="dxa"/>
            <w:vAlign w:val="bottom"/>
            <w:hideMark/>
          </w:tcPr>
          <w:p w14:paraId="7453385C" w14:textId="77777777" w:rsidR="00F614AB" w:rsidRPr="00294CAA" w:rsidRDefault="00F614AB">
            <w:pPr>
              <w:spacing w:line="174" w:lineRule="exact"/>
              <w:rPr>
                <w:rFonts w:asciiTheme="minorHAnsi" w:eastAsia="Wingdings 2" w:hAnsiTheme="minorHAnsi" w:cstheme="minorHAnsi"/>
              </w:rPr>
            </w:pPr>
            <w:r w:rsidRPr="00294CAA">
              <w:rPr>
                <w:rFonts w:asciiTheme="minorHAnsi" w:eastAsia="Wingdings 2" w:hAnsiTheme="minorHAnsi" w:cstheme="minorHAnsi"/>
              </w:rPr>
              <w:sym w:font="Wingdings 2" w:char="F0AE"/>
            </w:r>
          </w:p>
        </w:tc>
        <w:tc>
          <w:tcPr>
            <w:tcW w:w="2440" w:type="dxa"/>
            <w:vAlign w:val="bottom"/>
            <w:hideMark/>
          </w:tcPr>
          <w:p w14:paraId="37A61111" w14:textId="77777777" w:rsidR="00F614AB" w:rsidRPr="00294CAA" w:rsidRDefault="00F614AB">
            <w:pPr>
              <w:spacing w:line="0" w:lineRule="atLeast"/>
              <w:ind w:left="100"/>
              <w:rPr>
                <w:rFonts w:asciiTheme="minorHAnsi" w:eastAsia="Bookman Old Style" w:hAnsiTheme="minorHAnsi" w:cstheme="minorHAnsi"/>
              </w:rPr>
            </w:pPr>
            <w:r w:rsidRPr="00294CAA">
              <w:rPr>
                <w:rFonts w:asciiTheme="minorHAnsi" w:eastAsia="Bookman Old Style" w:hAnsiTheme="minorHAnsi" w:cstheme="minorHAnsi"/>
              </w:rPr>
              <w:t>Vendor Management</w:t>
            </w:r>
          </w:p>
        </w:tc>
        <w:tc>
          <w:tcPr>
            <w:tcW w:w="400" w:type="dxa"/>
            <w:vAlign w:val="bottom"/>
            <w:hideMark/>
          </w:tcPr>
          <w:p w14:paraId="78E98586" w14:textId="77777777" w:rsidR="00F614AB" w:rsidRPr="00294CAA" w:rsidRDefault="00F614AB">
            <w:pPr>
              <w:spacing w:line="174" w:lineRule="exact"/>
              <w:ind w:left="140"/>
              <w:rPr>
                <w:rFonts w:asciiTheme="minorHAnsi" w:eastAsia="Wingdings 2" w:hAnsiTheme="minorHAnsi" w:cstheme="minorHAnsi"/>
              </w:rPr>
            </w:pPr>
            <w:r w:rsidRPr="00294CAA">
              <w:rPr>
                <w:rFonts w:asciiTheme="minorHAnsi" w:eastAsia="Wingdings 2" w:hAnsiTheme="minorHAnsi" w:cstheme="minorHAnsi"/>
              </w:rPr>
              <w:sym w:font="Wingdings 2" w:char="F0AE"/>
            </w:r>
          </w:p>
        </w:tc>
        <w:tc>
          <w:tcPr>
            <w:tcW w:w="3080" w:type="dxa"/>
            <w:vAlign w:val="bottom"/>
            <w:hideMark/>
          </w:tcPr>
          <w:p w14:paraId="31B46968" w14:textId="77777777" w:rsidR="00F614AB" w:rsidRPr="00294CAA" w:rsidRDefault="00F614AB">
            <w:pPr>
              <w:spacing w:line="0" w:lineRule="atLeast"/>
              <w:ind w:left="100"/>
              <w:rPr>
                <w:rFonts w:asciiTheme="minorHAnsi" w:eastAsia="Bookman Old Style" w:hAnsiTheme="minorHAnsi" w:cstheme="minorHAnsi"/>
              </w:rPr>
            </w:pPr>
            <w:r w:rsidRPr="00294CAA">
              <w:rPr>
                <w:rFonts w:asciiTheme="minorHAnsi" w:eastAsia="Bookman Old Style" w:hAnsiTheme="minorHAnsi" w:cstheme="minorHAnsi"/>
              </w:rPr>
              <w:t>Training &amp; Development</w:t>
            </w:r>
          </w:p>
        </w:tc>
        <w:tc>
          <w:tcPr>
            <w:tcW w:w="600" w:type="dxa"/>
            <w:vAlign w:val="bottom"/>
            <w:hideMark/>
          </w:tcPr>
          <w:p w14:paraId="713C7AD8" w14:textId="77777777" w:rsidR="00F614AB" w:rsidRPr="00294CAA" w:rsidRDefault="00F614AB">
            <w:pPr>
              <w:spacing w:line="174" w:lineRule="exact"/>
              <w:ind w:left="340"/>
              <w:rPr>
                <w:rFonts w:asciiTheme="minorHAnsi" w:eastAsia="Wingdings 2" w:hAnsiTheme="minorHAnsi" w:cstheme="minorHAnsi"/>
              </w:rPr>
            </w:pPr>
            <w:r w:rsidRPr="00294CAA">
              <w:rPr>
                <w:rFonts w:asciiTheme="minorHAnsi" w:eastAsia="Wingdings 2" w:hAnsiTheme="minorHAnsi" w:cstheme="minorHAnsi"/>
              </w:rPr>
              <w:sym w:font="Wingdings 2" w:char="F0AE"/>
            </w:r>
          </w:p>
        </w:tc>
        <w:tc>
          <w:tcPr>
            <w:tcW w:w="2320" w:type="dxa"/>
            <w:vAlign w:val="bottom"/>
            <w:hideMark/>
          </w:tcPr>
          <w:p w14:paraId="384195EC" w14:textId="77777777" w:rsidR="00F614AB" w:rsidRPr="00294CAA" w:rsidRDefault="00F614AB">
            <w:pPr>
              <w:spacing w:line="0" w:lineRule="atLeast"/>
              <w:ind w:left="100"/>
              <w:rPr>
                <w:rFonts w:asciiTheme="minorHAnsi" w:eastAsia="Bookman Old Style" w:hAnsiTheme="minorHAnsi" w:cstheme="minorHAnsi"/>
              </w:rPr>
            </w:pPr>
            <w:r w:rsidRPr="00294CAA">
              <w:rPr>
                <w:rFonts w:asciiTheme="minorHAnsi" w:eastAsia="Bookman Old Style" w:hAnsiTheme="minorHAnsi" w:cstheme="minorHAnsi"/>
              </w:rPr>
              <w:t>Strategic Planning</w:t>
            </w:r>
          </w:p>
        </w:tc>
      </w:tr>
    </w:tbl>
    <w:p w14:paraId="3CB90FF2" w14:textId="77777777" w:rsidR="00173424" w:rsidRPr="00294CAA" w:rsidRDefault="00173424" w:rsidP="00173424">
      <w:pPr>
        <w:spacing w:after="60"/>
        <w:rPr>
          <w:rFonts w:asciiTheme="minorHAnsi" w:eastAsia="Verdana" w:hAnsiTheme="minorHAnsi" w:cstheme="minorHAnsi"/>
          <w:bCs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601"/>
      </w:tblGrid>
      <w:tr w:rsidR="00853BED" w:rsidRPr="00294CAA" w14:paraId="44CBCC7E" w14:textId="77777777" w:rsidTr="00643A97">
        <w:trPr>
          <w:trHeight w:val="285"/>
        </w:trPr>
        <w:tc>
          <w:tcPr>
            <w:tcW w:w="9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0C0C0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59181" w14:textId="77777777" w:rsidR="00173424" w:rsidRPr="00294CAA" w:rsidRDefault="003B4324" w:rsidP="00AD2337">
            <w:pPr>
              <w:rPr>
                <w:rFonts w:asciiTheme="minorHAnsi" w:hAnsiTheme="minorHAnsi" w:cstheme="minorHAnsi"/>
              </w:rPr>
            </w:pPr>
            <w:r w:rsidRPr="00294CAA">
              <w:rPr>
                <w:rFonts w:asciiTheme="minorHAnsi" w:eastAsia="Verdana" w:hAnsiTheme="minorHAnsi" w:cstheme="minorHAnsi"/>
                <w:b/>
                <w:bCs/>
              </w:rPr>
              <w:t>EMPLOYMENT DETAILS</w:t>
            </w:r>
          </w:p>
        </w:tc>
      </w:tr>
    </w:tbl>
    <w:p w14:paraId="083A2FD5" w14:textId="14051E8F" w:rsidR="009D7D0C" w:rsidRPr="00294CAA" w:rsidRDefault="009D7D0C" w:rsidP="009D7D0C">
      <w:pPr>
        <w:tabs>
          <w:tab w:val="left" w:pos="1005"/>
        </w:tabs>
        <w:spacing w:line="300" w:lineRule="auto"/>
        <w:rPr>
          <w:rFonts w:asciiTheme="minorHAnsi" w:hAnsiTheme="minorHAnsi" w:cstheme="minorHAnsi"/>
          <w:b/>
        </w:rPr>
      </w:pPr>
      <w:proofErr w:type="spellStart"/>
      <w:proofErr w:type="gramStart"/>
      <w:r w:rsidRPr="00294CAA">
        <w:rPr>
          <w:rFonts w:asciiTheme="minorHAnsi" w:hAnsiTheme="minorHAnsi" w:cstheme="minorHAnsi"/>
          <w:b/>
        </w:rPr>
        <w:t>Peoplestrong</w:t>
      </w:r>
      <w:proofErr w:type="spellEnd"/>
      <w:r w:rsidRPr="00294CAA">
        <w:rPr>
          <w:rFonts w:asciiTheme="minorHAnsi" w:hAnsiTheme="minorHAnsi" w:cstheme="minorHAnsi"/>
          <w:b/>
        </w:rPr>
        <w:t xml:space="preserve">  </w:t>
      </w:r>
      <w:r w:rsidRPr="00294CAA">
        <w:rPr>
          <w:rFonts w:asciiTheme="minorHAnsi" w:hAnsiTheme="minorHAnsi" w:cstheme="minorHAnsi"/>
          <w:b/>
          <w:noProof/>
          <w:lang w:val="en-IN" w:eastAsia="en-IN"/>
        </w:rPr>
        <w:t>June</w:t>
      </w:r>
      <w:proofErr w:type="gramEnd"/>
      <w:r w:rsidRPr="00294CAA">
        <w:rPr>
          <w:rFonts w:asciiTheme="minorHAnsi" w:hAnsiTheme="minorHAnsi" w:cstheme="minorHAnsi"/>
          <w:b/>
          <w:noProof/>
          <w:lang w:val="en-IN" w:eastAsia="en-IN"/>
        </w:rPr>
        <w:t xml:space="preserve"> 2021 to Till Date</w:t>
      </w:r>
      <w:r w:rsidRPr="00294CAA">
        <w:rPr>
          <w:rFonts w:asciiTheme="minorHAnsi" w:hAnsiTheme="minorHAnsi" w:cstheme="minorHAnsi"/>
          <w:noProof/>
          <w:lang w:val="en-IN" w:eastAsia="en-IN"/>
        </w:rPr>
        <w:t xml:space="preserve">                                                 </w:t>
      </w:r>
    </w:p>
    <w:p w14:paraId="3B49B8A3" w14:textId="0ECA6A3C" w:rsidR="009D7D0C" w:rsidRPr="00294CAA" w:rsidRDefault="009D7D0C" w:rsidP="009D7D0C">
      <w:pPr>
        <w:spacing w:line="300" w:lineRule="auto"/>
        <w:jc w:val="both"/>
        <w:rPr>
          <w:rFonts w:asciiTheme="minorHAnsi" w:hAnsiTheme="minorHAnsi" w:cstheme="minorHAnsi"/>
          <w:b/>
        </w:rPr>
      </w:pPr>
      <w:proofErr w:type="spellStart"/>
      <w:proofErr w:type="gramStart"/>
      <w:r w:rsidRPr="00294CAA">
        <w:rPr>
          <w:rFonts w:asciiTheme="minorHAnsi" w:hAnsiTheme="minorHAnsi" w:cstheme="minorHAnsi"/>
          <w:b/>
        </w:rPr>
        <w:t>Designation:Sr</w:t>
      </w:r>
      <w:proofErr w:type="spellEnd"/>
      <w:proofErr w:type="gramEnd"/>
      <w:r w:rsidRPr="00294CAA">
        <w:rPr>
          <w:rFonts w:asciiTheme="minorHAnsi" w:hAnsiTheme="minorHAnsi" w:cstheme="minorHAnsi"/>
          <w:b/>
        </w:rPr>
        <w:t xml:space="preserve"> Recruitment Associate</w:t>
      </w:r>
    </w:p>
    <w:p w14:paraId="51112C33" w14:textId="0BFDF42A" w:rsidR="009D7D0C" w:rsidRPr="00294CAA" w:rsidRDefault="009D7D0C" w:rsidP="009D7D0C">
      <w:pPr>
        <w:spacing w:line="300" w:lineRule="auto"/>
        <w:jc w:val="both"/>
        <w:rPr>
          <w:rFonts w:asciiTheme="minorHAnsi" w:hAnsiTheme="minorHAnsi" w:cstheme="minorHAnsi"/>
          <w:b/>
        </w:rPr>
      </w:pPr>
      <w:proofErr w:type="gramStart"/>
      <w:r w:rsidRPr="00294CAA">
        <w:rPr>
          <w:rFonts w:asciiTheme="minorHAnsi" w:hAnsiTheme="minorHAnsi" w:cstheme="minorHAnsi"/>
          <w:b/>
        </w:rPr>
        <w:t>Clients(</w:t>
      </w:r>
      <w:proofErr w:type="gramEnd"/>
      <w:r w:rsidRPr="00294CAA">
        <w:rPr>
          <w:rFonts w:asciiTheme="minorHAnsi" w:hAnsiTheme="minorHAnsi" w:cstheme="minorHAnsi"/>
          <w:b/>
        </w:rPr>
        <w:t>Capgemini and OPTUM)</w:t>
      </w:r>
    </w:p>
    <w:p w14:paraId="163D1488" w14:textId="77777777" w:rsidR="009D7D0C" w:rsidRPr="00294CAA" w:rsidRDefault="009D7D0C" w:rsidP="009D7D0C">
      <w:pPr>
        <w:spacing w:line="300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>Roles &amp; responsibilities:</w:t>
      </w:r>
    </w:p>
    <w:p w14:paraId="34A2CEF3" w14:textId="473F2B94" w:rsidR="00F614AB" w:rsidRPr="00294CAA" w:rsidRDefault="00F614AB" w:rsidP="00F614AB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 xml:space="preserve">Possess strong understanding of technical requirements; deep sourcing skills and experience sourcing passive candidates; excellent candidate assessment </w:t>
      </w:r>
      <w:proofErr w:type="gramStart"/>
      <w:r w:rsidRPr="00294CAA">
        <w:rPr>
          <w:rStyle w:val="Emphasis"/>
          <w:rFonts w:asciiTheme="minorHAnsi" w:hAnsiTheme="minorHAnsi" w:cstheme="minorHAnsi"/>
          <w:i w:val="0"/>
        </w:rPr>
        <w:t>skills .</w:t>
      </w:r>
      <w:proofErr w:type="gramEnd"/>
    </w:p>
    <w:p w14:paraId="15624C7E" w14:textId="28E7904D" w:rsidR="00F614AB" w:rsidRPr="00294CAA" w:rsidRDefault="00F614AB" w:rsidP="00F614AB">
      <w:pPr>
        <w:numPr>
          <w:ilvl w:val="0"/>
          <w:numId w:val="28"/>
        </w:numPr>
        <w:tabs>
          <w:tab w:val="left" w:pos="360"/>
        </w:tabs>
        <w:spacing w:line="211" w:lineRule="auto"/>
        <w:rPr>
          <w:rFonts w:asciiTheme="minorHAnsi" w:eastAsia="Symbol" w:hAnsiTheme="minorHAnsi" w:cstheme="minorHAnsi"/>
          <w:color w:val="auto"/>
        </w:rPr>
      </w:pPr>
      <w:r w:rsidRPr="00294CAA">
        <w:rPr>
          <w:rFonts w:asciiTheme="minorHAnsi" w:eastAsia="Cambria" w:hAnsiTheme="minorHAnsi" w:cstheme="minorHAnsi"/>
        </w:rPr>
        <w:t>Possess excellent knowledge of recruiting and hiring processes including sourcing, interviewing, salary negotiations, and closing.</w:t>
      </w:r>
    </w:p>
    <w:p w14:paraId="53DDD118" w14:textId="77777777" w:rsidR="00F614AB" w:rsidRPr="00294CAA" w:rsidRDefault="00F614AB" w:rsidP="00F614AB">
      <w:pPr>
        <w:numPr>
          <w:ilvl w:val="0"/>
          <w:numId w:val="28"/>
        </w:numPr>
        <w:tabs>
          <w:tab w:val="left" w:pos="360"/>
        </w:tabs>
        <w:spacing w:line="196" w:lineRule="auto"/>
        <w:rPr>
          <w:rFonts w:asciiTheme="minorHAnsi" w:eastAsia="Symbol" w:hAnsiTheme="minorHAnsi" w:cstheme="minorHAnsi"/>
          <w:color w:val="auto"/>
        </w:rPr>
      </w:pPr>
      <w:r w:rsidRPr="00294CAA">
        <w:rPr>
          <w:rFonts w:asciiTheme="minorHAnsi" w:eastAsia="Cambria" w:hAnsiTheme="minorHAnsi" w:cstheme="minorHAnsi"/>
        </w:rPr>
        <w:t>Verifying the resumes that are submitted to clients and getting the feedback for</w:t>
      </w:r>
    </w:p>
    <w:p w14:paraId="138F731C" w14:textId="7FAB6181" w:rsidR="00F614AB" w:rsidRPr="00294CAA" w:rsidRDefault="00F614AB" w:rsidP="00F614AB">
      <w:pPr>
        <w:numPr>
          <w:ilvl w:val="0"/>
          <w:numId w:val="28"/>
        </w:numPr>
        <w:tabs>
          <w:tab w:val="left" w:pos="360"/>
        </w:tabs>
        <w:spacing w:line="211" w:lineRule="auto"/>
        <w:rPr>
          <w:rFonts w:asciiTheme="minorHAnsi" w:eastAsia="Symbol" w:hAnsiTheme="minorHAnsi" w:cstheme="minorHAnsi"/>
          <w:color w:val="auto"/>
        </w:rPr>
      </w:pPr>
      <w:r w:rsidRPr="00294CAA">
        <w:rPr>
          <w:rFonts w:asciiTheme="minorHAnsi" w:eastAsia="Cambria" w:hAnsiTheme="minorHAnsi" w:cstheme="minorHAnsi"/>
        </w:rPr>
        <w:t>the further sourcing steps.</w:t>
      </w:r>
    </w:p>
    <w:p w14:paraId="3746D849" w14:textId="39DE96FF" w:rsidR="00F614AB" w:rsidRPr="00294CAA" w:rsidRDefault="00F614AB" w:rsidP="00F614AB">
      <w:pPr>
        <w:numPr>
          <w:ilvl w:val="0"/>
          <w:numId w:val="28"/>
        </w:numPr>
        <w:tabs>
          <w:tab w:val="left" w:pos="360"/>
        </w:tabs>
        <w:spacing w:line="211" w:lineRule="auto"/>
        <w:rPr>
          <w:rFonts w:asciiTheme="minorHAnsi" w:eastAsia="Symbol" w:hAnsiTheme="minorHAnsi" w:cstheme="minorHAnsi"/>
          <w:color w:val="auto"/>
        </w:rPr>
      </w:pPr>
      <w:r w:rsidRPr="00294CAA">
        <w:rPr>
          <w:rFonts w:asciiTheme="minorHAnsi" w:eastAsia="Cambria" w:hAnsiTheme="minorHAnsi" w:cstheme="minorHAnsi"/>
        </w:rPr>
        <w:t>Pre-screening of potential consultants in terms of their qualification, work experience, reference checks and remuneration etc.</w:t>
      </w:r>
    </w:p>
    <w:p w14:paraId="5BAFC271" w14:textId="77777777" w:rsidR="00F614AB" w:rsidRPr="00294CAA" w:rsidRDefault="00F614AB" w:rsidP="00F614AB">
      <w:pPr>
        <w:numPr>
          <w:ilvl w:val="0"/>
          <w:numId w:val="28"/>
        </w:numPr>
        <w:tabs>
          <w:tab w:val="left" w:pos="360"/>
        </w:tabs>
        <w:spacing w:line="196" w:lineRule="auto"/>
        <w:rPr>
          <w:rFonts w:asciiTheme="minorHAnsi" w:eastAsia="Symbol" w:hAnsiTheme="minorHAnsi" w:cstheme="minorHAnsi"/>
          <w:color w:val="auto"/>
        </w:rPr>
      </w:pPr>
      <w:r w:rsidRPr="00294CAA">
        <w:rPr>
          <w:rFonts w:asciiTheme="minorHAnsi" w:eastAsia="Cambria" w:hAnsiTheme="minorHAnsi" w:cstheme="minorHAnsi"/>
        </w:rPr>
        <w:t>Adept at understanding Clients Requirement with Job Description and Competencies</w:t>
      </w:r>
    </w:p>
    <w:p w14:paraId="3BC21BB4" w14:textId="00C357CD" w:rsidR="00F614AB" w:rsidRPr="00294CAA" w:rsidRDefault="00F614AB" w:rsidP="00F614AB">
      <w:pPr>
        <w:numPr>
          <w:ilvl w:val="0"/>
          <w:numId w:val="28"/>
        </w:numPr>
        <w:tabs>
          <w:tab w:val="left" w:pos="360"/>
        </w:tabs>
        <w:spacing w:line="211" w:lineRule="auto"/>
        <w:rPr>
          <w:rFonts w:asciiTheme="minorHAnsi" w:eastAsia="Symbol" w:hAnsiTheme="minorHAnsi" w:cstheme="minorHAnsi"/>
          <w:color w:val="auto"/>
        </w:rPr>
      </w:pPr>
      <w:r w:rsidRPr="00294CAA">
        <w:rPr>
          <w:rFonts w:asciiTheme="minorHAnsi" w:eastAsia="Cambria" w:hAnsiTheme="minorHAnsi" w:cstheme="minorHAnsi"/>
        </w:rPr>
        <w:t>required</w:t>
      </w:r>
    </w:p>
    <w:p w14:paraId="5F3D4A8D" w14:textId="344D519B" w:rsidR="00294CAA" w:rsidRPr="00294CAA" w:rsidRDefault="00294CAA" w:rsidP="00294CAA">
      <w:pPr>
        <w:numPr>
          <w:ilvl w:val="0"/>
          <w:numId w:val="28"/>
        </w:numPr>
        <w:tabs>
          <w:tab w:val="left" w:pos="360"/>
        </w:tabs>
        <w:spacing w:line="196" w:lineRule="auto"/>
        <w:rPr>
          <w:rFonts w:asciiTheme="minorHAnsi" w:eastAsia="Symbol" w:hAnsiTheme="minorHAnsi" w:cstheme="minorHAnsi"/>
          <w:color w:val="auto"/>
        </w:rPr>
      </w:pPr>
      <w:r w:rsidRPr="00294CAA">
        <w:rPr>
          <w:rFonts w:asciiTheme="minorHAnsi" w:eastAsia="Cambria" w:hAnsiTheme="minorHAnsi" w:cstheme="minorHAnsi"/>
        </w:rPr>
        <w:t xml:space="preserve">Sourcing Profiles from Job Portals (like </w:t>
      </w:r>
      <w:r w:rsidRPr="00294CAA">
        <w:rPr>
          <w:rFonts w:asciiTheme="minorHAnsi" w:eastAsia="Cambria" w:hAnsiTheme="minorHAnsi" w:cstheme="minorHAnsi"/>
          <w:b/>
        </w:rPr>
        <w:t>Naukri.com, Monster &amp; Times jobs</w:t>
      </w:r>
      <w:r w:rsidRPr="00294CAA">
        <w:rPr>
          <w:rFonts w:asciiTheme="minorHAnsi" w:eastAsia="Cambria" w:hAnsiTheme="minorHAnsi" w:cstheme="minorHAnsi"/>
        </w:rPr>
        <w:t xml:space="preserve">) etc. and </w:t>
      </w:r>
      <w:r w:rsidRPr="00294CAA">
        <w:rPr>
          <w:rFonts w:asciiTheme="minorHAnsi" w:eastAsia="Cambria" w:hAnsiTheme="minorHAnsi" w:cstheme="minorHAnsi"/>
          <w:w w:val="99"/>
        </w:rPr>
        <w:t>Professionals through In-depth mapping of the industry, networking (</w:t>
      </w:r>
      <w:r w:rsidRPr="00294CAA">
        <w:rPr>
          <w:rFonts w:asciiTheme="minorHAnsi" w:eastAsia="Cambria" w:hAnsiTheme="minorHAnsi" w:cstheme="minorHAnsi"/>
          <w:b/>
          <w:w w:val="99"/>
        </w:rPr>
        <w:t>LinkedIn</w:t>
      </w:r>
      <w:r w:rsidRPr="00294CAA">
        <w:rPr>
          <w:rFonts w:asciiTheme="minorHAnsi" w:eastAsia="Cambria" w:hAnsiTheme="minorHAnsi" w:cstheme="minorHAnsi"/>
          <w:w w:val="99"/>
        </w:rPr>
        <w:t>)</w:t>
      </w:r>
    </w:p>
    <w:p w14:paraId="5145453B" w14:textId="2E1FD24A" w:rsidR="00F614AB" w:rsidRPr="00294CAA" w:rsidRDefault="00294CAA" w:rsidP="00F614AB">
      <w:pPr>
        <w:numPr>
          <w:ilvl w:val="0"/>
          <w:numId w:val="28"/>
        </w:numPr>
        <w:spacing w:line="276" w:lineRule="auto"/>
        <w:rPr>
          <w:rFonts w:asciiTheme="minorHAnsi" w:hAnsiTheme="minorHAnsi" w:cstheme="minorHAnsi"/>
          <w:iCs/>
        </w:rPr>
      </w:pPr>
      <w:r w:rsidRPr="00294CAA">
        <w:rPr>
          <w:rFonts w:asciiTheme="minorHAnsi" w:eastAsia="Cambria" w:hAnsiTheme="minorHAnsi" w:cstheme="minorHAnsi"/>
        </w:rPr>
        <w:t xml:space="preserve">Hands on experience in </w:t>
      </w:r>
      <w:r w:rsidRPr="00294CAA">
        <w:rPr>
          <w:rFonts w:asciiTheme="minorHAnsi" w:eastAsia="Cambria" w:hAnsiTheme="minorHAnsi" w:cstheme="minorHAnsi"/>
          <w:b/>
        </w:rPr>
        <w:t>TALEO</w:t>
      </w:r>
      <w:r w:rsidRPr="00294CAA">
        <w:rPr>
          <w:rFonts w:asciiTheme="minorHAnsi" w:eastAsia="Cambria" w:hAnsiTheme="minorHAnsi" w:cstheme="minorHAnsi"/>
        </w:rPr>
        <w:t xml:space="preserve"> and </w:t>
      </w:r>
      <w:proofErr w:type="spellStart"/>
      <w:proofErr w:type="gramStart"/>
      <w:r w:rsidRPr="00294CAA">
        <w:rPr>
          <w:rFonts w:asciiTheme="minorHAnsi" w:eastAsia="Cambria" w:hAnsiTheme="minorHAnsi" w:cstheme="minorHAnsi"/>
          <w:b/>
        </w:rPr>
        <w:t>FiledGlass</w:t>
      </w:r>
      <w:proofErr w:type="spellEnd"/>
      <w:r w:rsidRPr="00294CAA">
        <w:rPr>
          <w:rFonts w:asciiTheme="minorHAnsi" w:eastAsia="Cambria" w:hAnsiTheme="minorHAnsi" w:cstheme="minorHAnsi"/>
        </w:rPr>
        <w:t xml:space="preserve"> .</w:t>
      </w:r>
      <w:proofErr w:type="gramEnd"/>
    </w:p>
    <w:p w14:paraId="6B083D79" w14:textId="20E4F4C1" w:rsidR="00294CAA" w:rsidRPr="00294CAA" w:rsidRDefault="00294CAA" w:rsidP="00F614AB">
      <w:pPr>
        <w:numPr>
          <w:ilvl w:val="0"/>
          <w:numId w:val="28"/>
        </w:numPr>
        <w:spacing w:line="276" w:lineRule="auto"/>
        <w:rPr>
          <w:rFonts w:asciiTheme="minorHAnsi" w:hAnsiTheme="minorHAnsi" w:cstheme="minorHAnsi"/>
          <w:iCs/>
        </w:rPr>
      </w:pPr>
      <w:r w:rsidRPr="00294CAA">
        <w:rPr>
          <w:rFonts w:asciiTheme="minorHAnsi" w:eastAsia="Cambria" w:hAnsiTheme="minorHAnsi" w:cstheme="minorHAnsi"/>
        </w:rPr>
        <w:t>Scheduling interviews of candidates short listed as per client's need.</w:t>
      </w:r>
    </w:p>
    <w:p w14:paraId="4A8DE21E" w14:textId="77777777" w:rsidR="00294CAA" w:rsidRPr="00294CAA" w:rsidRDefault="00294CAA" w:rsidP="00294CAA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Responding to the queries of the clients.</w:t>
      </w:r>
    </w:p>
    <w:p w14:paraId="40287DC1" w14:textId="77777777" w:rsidR="00294CAA" w:rsidRPr="00294CAA" w:rsidRDefault="00294CAA" w:rsidP="00294CAA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Regular interaction with Clients.</w:t>
      </w:r>
    </w:p>
    <w:p w14:paraId="4FFA25ED" w14:textId="77777777" w:rsidR="00294CAA" w:rsidRPr="00294CAA" w:rsidRDefault="00294CAA" w:rsidP="00294CAA">
      <w:pPr>
        <w:spacing w:line="276" w:lineRule="auto"/>
        <w:ind w:left="720"/>
        <w:rPr>
          <w:rFonts w:asciiTheme="minorHAnsi" w:hAnsiTheme="minorHAnsi" w:cstheme="minorHAnsi"/>
          <w:iCs/>
        </w:rPr>
      </w:pPr>
    </w:p>
    <w:p w14:paraId="129ADD4D" w14:textId="77777777" w:rsidR="00294CAA" w:rsidRPr="00294CAA" w:rsidRDefault="00294CAA" w:rsidP="00294CAA">
      <w:pPr>
        <w:spacing w:line="276" w:lineRule="auto"/>
        <w:ind w:left="720"/>
        <w:rPr>
          <w:rFonts w:asciiTheme="minorHAnsi" w:eastAsia="Cambria" w:hAnsiTheme="minorHAnsi" w:cstheme="minorHAnsi"/>
        </w:rPr>
      </w:pPr>
    </w:p>
    <w:p w14:paraId="230CE43D" w14:textId="77777777" w:rsidR="00294CAA" w:rsidRDefault="00294CAA" w:rsidP="00625363">
      <w:pPr>
        <w:tabs>
          <w:tab w:val="left" w:pos="1005"/>
        </w:tabs>
        <w:spacing w:line="300" w:lineRule="auto"/>
        <w:rPr>
          <w:rFonts w:asciiTheme="minorHAnsi" w:eastAsia="Cambria" w:hAnsiTheme="minorHAnsi" w:cstheme="minorHAnsi"/>
        </w:rPr>
      </w:pPr>
    </w:p>
    <w:p w14:paraId="114BB68F" w14:textId="77777777" w:rsidR="00294CAA" w:rsidRDefault="00294CAA" w:rsidP="00625363">
      <w:pPr>
        <w:tabs>
          <w:tab w:val="left" w:pos="1005"/>
        </w:tabs>
        <w:spacing w:line="300" w:lineRule="auto"/>
        <w:rPr>
          <w:rFonts w:asciiTheme="minorHAnsi" w:hAnsiTheme="minorHAnsi" w:cstheme="minorHAnsi"/>
          <w:b/>
        </w:rPr>
      </w:pPr>
    </w:p>
    <w:p w14:paraId="4D49F279" w14:textId="77777777" w:rsidR="00294CAA" w:rsidRDefault="00294CAA" w:rsidP="00625363">
      <w:pPr>
        <w:tabs>
          <w:tab w:val="left" w:pos="1005"/>
        </w:tabs>
        <w:spacing w:line="300" w:lineRule="auto"/>
        <w:rPr>
          <w:rFonts w:asciiTheme="minorHAnsi" w:hAnsiTheme="minorHAnsi" w:cstheme="minorHAnsi"/>
          <w:b/>
        </w:rPr>
      </w:pPr>
    </w:p>
    <w:p w14:paraId="64AF4609" w14:textId="77777777" w:rsidR="00294CAA" w:rsidRDefault="00294CAA" w:rsidP="00625363">
      <w:pPr>
        <w:tabs>
          <w:tab w:val="left" w:pos="1005"/>
        </w:tabs>
        <w:spacing w:line="300" w:lineRule="auto"/>
        <w:rPr>
          <w:rFonts w:asciiTheme="minorHAnsi" w:hAnsiTheme="minorHAnsi" w:cstheme="minorHAnsi"/>
          <w:b/>
        </w:rPr>
      </w:pPr>
    </w:p>
    <w:p w14:paraId="5970D450" w14:textId="28E7EE57" w:rsidR="00625363" w:rsidRPr="00294CAA" w:rsidRDefault="003B4324" w:rsidP="00625363">
      <w:pPr>
        <w:tabs>
          <w:tab w:val="left" w:pos="1005"/>
        </w:tabs>
        <w:spacing w:line="300" w:lineRule="auto"/>
        <w:rPr>
          <w:rFonts w:asciiTheme="minorHAnsi" w:hAnsiTheme="minorHAnsi" w:cstheme="minorHAnsi"/>
          <w:b/>
        </w:rPr>
      </w:pPr>
      <w:proofErr w:type="spellStart"/>
      <w:proofErr w:type="gramStart"/>
      <w:r w:rsidRPr="00294CAA">
        <w:rPr>
          <w:rFonts w:asciiTheme="minorHAnsi" w:hAnsiTheme="minorHAnsi" w:cstheme="minorHAnsi"/>
          <w:b/>
        </w:rPr>
        <w:lastRenderedPageBreak/>
        <w:t>TeKDoor</w:t>
      </w:r>
      <w:proofErr w:type="spellEnd"/>
      <w:r w:rsidR="0015422A" w:rsidRPr="00294CAA">
        <w:rPr>
          <w:rFonts w:asciiTheme="minorHAnsi" w:hAnsiTheme="minorHAnsi" w:cstheme="minorHAnsi"/>
          <w:b/>
        </w:rPr>
        <w:t>(</w:t>
      </w:r>
      <w:proofErr w:type="gramEnd"/>
      <w:r w:rsidR="0015422A" w:rsidRPr="00294CAA">
        <w:rPr>
          <w:rFonts w:asciiTheme="minorHAnsi" w:hAnsiTheme="minorHAnsi" w:cstheme="minorHAnsi"/>
          <w:b/>
        </w:rPr>
        <w:t>WFH)</w:t>
      </w:r>
      <w:r w:rsidRPr="00294CAA">
        <w:rPr>
          <w:rFonts w:asciiTheme="minorHAnsi" w:hAnsiTheme="minorHAnsi" w:cstheme="minorHAnsi"/>
          <w:b/>
        </w:rPr>
        <w:t xml:space="preserve">  </w:t>
      </w:r>
      <w:r w:rsidR="00C33521" w:rsidRPr="00294CAA">
        <w:rPr>
          <w:rFonts w:asciiTheme="minorHAnsi" w:hAnsiTheme="minorHAnsi" w:cstheme="minorHAnsi"/>
          <w:b/>
          <w:noProof/>
          <w:lang w:val="en-IN" w:eastAsia="en-IN"/>
        </w:rPr>
        <w:t>Oct</w:t>
      </w:r>
      <w:r w:rsidRPr="00294CAA">
        <w:rPr>
          <w:rFonts w:asciiTheme="minorHAnsi" w:hAnsiTheme="minorHAnsi" w:cstheme="minorHAnsi"/>
          <w:b/>
          <w:noProof/>
          <w:lang w:val="en-IN" w:eastAsia="en-IN"/>
        </w:rPr>
        <w:t xml:space="preserve"> 2020 to </w:t>
      </w:r>
      <w:r w:rsidR="0015422A" w:rsidRPr="00294CAA">
        <w:rPr>
          <w:rFonts w:asciiTheme="minorHAnsi" w:hAnsiTheme="minorHAnsi" w:cstheme="minorHAnsi"/>
          <w:b/>
          <w:noProof/>
          <w:lang w:val="en-IN" w:eastAsia="en-IN"/>
        </w:rPr>
        <w:t>June</w:t>
      </w:r>
      <w:r w:rsidRPr="00294CAA">
        <w:rPr>
          <w:rFonts w:asciiTheme="minorHAnsi" w:hAnsiTheme="minorHAnsi" w:cstheme="minorHAnsi"/>
          <w:b/>
          <w:noProof/>
          <w:lang w:val="en-IN" w:eastAsia="en-IN"/>
        </w:rPr>
        <w:t xml:space="preserve"> 202</w:t>
      </w:r>
      <w:r w:rsidR="00C51E79" w:rsidRPr="00294CAA">
        <w:rPr>
          <w:rFonts w:asciiTheme="minorHAnsi" w:hAnsiTheme="minorHAnsi" w:cstheme="minorHAnsi"/>
          <w:b/>
          <w:noProof/>
          <w:lang w:val="en-IN" w:eastAsia="en-IN"/>
        </w:rPr>
        <w:t>1</w:t>
      </w:r>
      <w:r w:rsidRPr="00294CAA">
        <w:rPr>
          <w:rFonts w:asciiTheme="minorHAnsi" w:hAnsiTheme="minorHAnsi" w:cstheme="minorHAnsi"/>
          <w:noProof/>
          <w:lang w:val="en-IN" w:eastAsia="en-IN"/>
        </w:rPr>
        <w:t xml:space="preserve">                                                       </w:t>
      </w:r>
    </w:p>
    <w:p w14:paraId="588DF965" w14:textId="611EC737" w:rsidR="00625363" w:rsidRDefault="003B4324" w:rsidP="00625363">
      <w:pPr>
        <w:spacing w:line="300" w:lineRule="auto"/>
        <w:jc w:val="both"/>
        <w:rPr>
          <w:rFonts w:asciiTheme="minorHAnsi" w:hAnsiTheme="minorHAnsi" w:cstheme="minorHAnsi"/>
          <w:b/>
        </w:rPr>
      </w:pPr>
      <w:proofErr w:type="spellStart"/>
      <w:proofErr w:type="gramStart"/>
      <w:r w:rsidRPr="00294CAA">
        <w:rPr>
          <w:rFonts w:asciiTheme="minorHAnsi" w:hAnsiTheme="minorHAnsi" w:cstheme="minorHAnsi"/>
          <w:b/>
        </w:rPr>
        <w:t>Designation:Lead</w:t>
      </w:r>
      <w:proofErr w:type="spellEnd"/>
      <w:proofErr w:type="gramEnd"/>
      <w:r w:rsidRPr="00294CAA">
        <w:rPr>
          <w:rFonts w:asciiTheme="minorHAnsi" w:hAnsiTheme="minorHAnsi" w:cstheme="minorHAnsi"/>
          <w:b/>
        </w:rPr>
        <w:t xml:space="preserve"> Talent Acquisition</w:t>
      </w:r>
    </w:p>
    <w:p w14:paraId="5CF40112" w14:textId="7D673572" w:rsidR="00BB475E" w:rsidRPr="00294CAA" w:rsidRDefault="00BB475E" w:rsidP="00BB475E">
      <w:pPr>
        <w:spacing w:line="300" w:lineRule="auto"/>
        <w:jc w:val="both"/>
        <w:rPr>
          <w:rFonts w:asciiTheme="minorHAnsi" w:hAnsiTheme="minorHAnsi" w:cstheme="minorHAnsi"/>
          <w:b/>
        </w:rPr>
      </w:pPr>
      <w:proofErr w:type="gramStart"/>
      <w:r w:rsidRPr="00294CAA">
        <w:rPr>
          <w:rFonts w:asciiTheme="minorHAnsi" w:hAnsiTheme="minorHAnsi" w:cstheme="minorHAnsi"/>
          <w:b/>
        </w:rPr>
        <w:t>Clients(</w:t>
      </w:r>
      <w:proofErr w:type="gramEnd"/>
      <w:r>
        <w:rPr>
          <w:rFonts w:asciiTheme="minorHAnsi" w:hAnsiTheme="minorHAnsi" w:cstheme="minorHAnsi"/>
          <w:b/>
        </w:rPr>
        <w:t>Virtusa</w:t>
      </w:r>
      <w:r w:rsidRPr="00294CAA">
        <w:rPr>
          <w:rFonts w:asciiTheme="minorHAnsi" w:hAnsiTheme="minorHAnsi" w:cstheme="minorHAnsi"/>
          <w:b/>
        </w:rPr>
        <w:t xml:space="preserve"> and </w:t>
      </w:r>
      <w:r>
        <w:rPr>
          <w:rFonts w:asciiTheme="minorHAnsi" w:hAnsiTheme="minorHAnsi" w:cstheme="minorHAnsi"/>
          <w:b/>
        </w:rPr>
        <w:t>American Express</w:t>
      </w:r>
      <w:r w:rsidRPr="00294CAA">
        <w:rPr>
          <w:rFonts w:asciiTheme="minorHAnsi" w:hAnsiTheme="minorHAnsi" w:cstheme="minorHAnsi"/>
          <w:b/>
        </w:rPr>
        <w:t>)</w:t>
      </w:r>
    </w:p>
    <w:p w14:paraId="49F1D137" w14:textId="77777777" w:rsidR="00BB475E" w:rsidRPr="00294CAA" w:rsidRDefault="00BB475E" w:rsidP="00625363">
      <w:pPr>
        <w:spacing w:line="300" w:lineRule="auto"/>
        <w:jc w:val="both"/>
        <w:rPr>
          <w:rFonts w:asciiTheme="minorHAnsi" w:hAnsiTheme="minorHAnsi" w:cstheme="minorHAnsi"/>
          <w:b/>
        </w:rPr>
      </w:pPr>
    </w:p>
    <w:p w14:paraId="59A58CF4" w14:textId="77777777" w:rsidR="00625363" w:rsidRPr="00294CAA" w:rsidRDefault="003B4324" w:rsidP="00625363">
      <w:pPr>
        <w:spacing w:line="300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>Roles &amp; responsibilities:</w:t>
      </w:r>
    </w:p>
    <w:p w14:paraId="3F1D50BF" w14:textId="00541127" w:rsidR="00625363" w:rsidRPr="00294CAA" w:rsidRDefault="003B4324" w:rsidP="00625363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 xml:space="preserve">Managing team of </w:t>
      </w:r>
      <w:r w:rsidR="006C0CBB" w:rsidRPr="00294CAA">
        <w:rPr>
          <w:rStyle w:val="Emphasis"/>
          <w:rFonts w:asciiTheme="minorHAnsi" w:hAnsiTheme="minorHAnsi" w:cstheme="minorHAnsi"/>
          <w:i w:val="0"/>
        </w:rPr>
        <w:t>5</w:t>
      </w:r>
      <w:r w:rsidRPr="00294CAA">
        <w:rPr>
          <w:rStyle w:val="Emphasis"/>
          <w:rFonts w:asciiTheme="minorHAnsi" w:hAnsiTheme="minorHAnsi" w:cstheme="minorHAnsi"/>
          <w:i w:val="0"/>
        </w:rPr>
        <w:t xml:space="preserve"> members.</w:t>
      </w:r>
    </w:p>
    <w:p w14:paraId="62AF7CA3" w14:textId="77777777" w:rsidR="00625363" w:rsidRPr="00294CAA" w:rsidRDefault="003B4324" w:rsidP="00625363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Responsible for team's performance to meet monthly targets.</w:t>
      </w:r>
    </w:p>
    <w:p w14:paraId="10079FC9" w14:textId="77777777" w:rsidR="00625363" w:rsidRPr="00294CAA" w:rsidRDefault="003B4324" w:rsidP="00625363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Attending Client meetings to discuss business prospects and improve current projects.</w:t>
      </w:r>
    </w:p>
    <w:p w14:paraId="0F8997AC" w14:textId="77777777" w:rsidR="00625363" w:rsidRPr="00294CAA" w:rsidRDefault="003B4324" w:rsidP="00625363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 xml:space="preserve">Maintaining Requirements records of our </w:t>
      </w:r>
      <w:proofErr w:type="gramStart"/>
      <w:r w:rsidRPr="00294CAA">
        <w:rPr>
          <w:rStyle w:val="Emphasis"/>
          <w:rFonts w:asciiTheme="minorHAnsi" w:hAnsiTheme="minorHAnsi" w:cstheme="minorHAnsi"/>
          <w:i w:val="0"/>
        </w:rPr>
        <w:t>Clients</w:t>
      </w:r>
      <w:proofErr w:type="gramEnd"/>
      <w:r w:rsidRPr="00294CAA">
        <w:rPr>
          <w:rStyle w:val="Emphasis"/>
          <w:rFonts w:asciiTheme="minorHAnsi" w:hAnsiTheme="minorHAnsi" w:cstheme="minorHAnsi"/>
          <w:i w:val="0"/>
        </w:rPr>
        <w:t>.</w:t>
      </w:r>
    </w:p>
    <w:p w14:paraId="2C8C6290" w14:textId="77777777" w:rsidR="00625363" w:rsidRPr="00294CAA" w:rsidRDefault="003B4324" w:rsidP="00625363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Responsible for inhouse requirements.</w:t>
      </w:r>
    </w:p>
    <w:p w14:paraId="20ADEB92" w14:textId="77777777" w:rsidR="00625363" w:rsidRPr="00294CAA" w:rsidRDefault="003B4324" w:rsidP="00625363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 xml:space="preserve">Understanding the Client’s requirements in terms of </w:t>
      </w:r>
      <w:proofErr w:type="gramStart"/>
      <w:r w:rsidRPr="00294CAA">
        <w:rPr>
          <w:rStyle w:val="Emphasis"/>
          <w:rFonts w:asciiTheme="minorHAnsi" w:hAnsiTheme="minorHAnsi" w:cstheme="minorHAnsi"/>
          <w:i w:val="0"/>
        </w:rPr>
        <w:t>job related</w:t>
      </w:r>
      <w:proofErr w:type="gramEnd"/>
      <w:r w:rsidRPr="00294CAA">
        <w:rPr>
          <w:rStyle w:val="Emphasis"/>
          <w:rFonts w:asciiTheme="minorHAnsi" w:hAnsiTheme="minorHAnsi" w:cstheme="minorHAnsi"/>
          <w:i w:val="0"/>
        </w:rPr>
        <w:t xml:space="preserve"> skills, professional qualification, human   behavior etc.</w:t>
      </w:r>
    </w:p>
    <w:p w14:paraId="4B32F32D" w14:textId="77777777" w:rsidR="00625363" w:rsidRPr="00294CAA" w:rsidRDefault="003B4324" w:rsidP="00625363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Handling Billing and payment procedure of all selected candidates.</w:t>
      </w:r>
    </w:p>
    <w:p w14:paraId="7CA7F134" w14:textId="77777777" w:rsidR="00625363" w:rsidRPr="00294CAA" w:rsidRDefault="003B4324" w:rsidP="00625363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Responding to the queries of the clients.</w:t>
      </w:r>
    </w:p>
    <w:p w14:paraId="51DD56F8" w14:textId="77777777" w:rsidR="00625363" w:rsidRPr="00294CAA" w:rsidRDefault="003B4324" w:rsidP="00625363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Regular interaction with Clients.</w:t>
      </w:r>
    </w:p>
    <w:p w14:paraId="335E4455" w14:textId="77777777" w:rsidR="00A13591" w:rsidRPr="00294CAA" w:rsidRDefault="00A13591" w:rsidP="00D14F1A">
      <w:pPr>
        <w:tabs>
          <w:tab w:val="left" w:pos="1005"/>
        </w:tabs>
        <w:spacing w:line="300" w:lineRule="auto"/>
        <w:rPr>
          <w:rFonts w:asciiTheme="minorHAnsi" w:hAnsiTheme="minorHAnsi" w:cstheme="minorHAnsi"/>
          <w:b/>
        </w:rPr>
      </w:pPr>
    </w:p>
    <w:p w14:paraId="42703B5C" w14:textId="77777777" w:rsidR="009811DD" w:rsidRPr="00294CAA" w:rsidRDefault="003B4324" w:rsidP="00D14F1A">
      <w:pPr>
        <w:tabs>
          <w:tab w:val="left" w:pos="1005"/>
        </w:tabs>
        <w:spacing w:line="300" w:lineRule="auto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>Orcapod</w:t>
      </w:r>
      <w:r w:rsidR="00896FC6" w:rsidRPr="00294CAA">
        <w:rPr>
          <w:rFonts w:asciiTheme="minorHAnsi" w:hAnsiTheme="minorHAnsi" w:cstheme="minorHAnsi"/>
          <w:b/>
        </w:rPr>
        <w:t xml:space="preserve"> </w:t>
      </w:r>
      <w:r w:rsidR="00A13591" w:rsidRPr="00294CAA">
        <w:rPr>
          <w:rFonts w:asciiTheme="minorHAnsi" w:hAnsiTheme="minorHAnsi" w:cstheme="minorHAnsi"/>
          <w:b/>
        </w:rPr>
        <w:t>(</w:t>
      </w:r>
      <w:proofErr w:type="gramStart"/>
      <w:r w:rsidR="00A13591" w:rsidRPr="00294CAA">
        <w:rPr>
          <w:rFonts w:asciiTheme="minorHAnsi" w:hAnsiTheme="minorHAnsi" w:cstheme="minorHAnsi"/>
          <w:b/>
        </w:rPr>
        <w:t>WFH)</w:t>
      </w:r>
      <w:r w:rsidRPr="00294CAA">
        <w:rPr>
          <w:rFonts w:asciiTheme="minorHAnsi" w:hAnsiTheme="minorHAnsi" w:cstheme="minorHAnsi"/>
          <w:noProof/>
          <w:lang w:val="en-IN" w:eastAsia="en-IN"/>
        </w:rPr>
        <w:t xml:space="preserve">  </w:t>
      </w:r>
      <w:r w:rsidR="00A13591" w:rsidRPr="00294CAA">
        <w:rPr>
          <w:rFonts w:asciiTheme="minorHAnsi" w:hAnsiTheme="minorHAnsi" w:cstheme="minorHAnsi"/>
          <w:b/>
          <w:noProof/>
          <w:lang w:val="en-IN" w:eastAsia="en-IN"/>
        </w:rPr>
        <w:t>Aug</w:t>
      </w:r>
      <w:proofErr w:type="gramEnd"/>
      <w:r w:rsidR="00A13591" w:rsidRPr="00294CAA">
        <w:rPr>
          <w:rFonts w:asciiTheme="minorHAnsi" w:hAnsiTheme="minorHAnsi" w:cstheme="minorHAnsi"/>
          <w:b/>
          <w:noProof/>
          <w:lang w:val="en-IN" w:eastAsia="en-IN"/>
        </w:rPr>
        <w:t xml:space="preserve"> 2019 to </w:t>
      </w:r>
      <w:r w:rsidRPr="00294CAA">
        <w:rPr>
          <w:rFonts w:asciiTheme="minorHAnsi" w:hAnsiTheme="minorHAnsi" w:cstheme="minorHAnsi"/>
          <w:b/>
          <w:noProof/>
          <w:lang w:val="en-IN" w:eastAsia="en-IN"/>
        </w:rPr>
        <w:t>Oct</w:t>
      </w:r>
      <w:r w:rsidR="00A13591" w:rsidRPr="00294CAA">
        <w:rPr>
          <w:rFonts w:asciiTheme="minorHAnsi" w:hAnsiTheme="minorHAnsi" w:cstheme="minorHAnsi"/>
          <w:b/>
          <w:noProof/>
          <w:lang w:val="en-IN" w:eastAsia="en-IN"/>
        </w:rPr>
        <w:t xml:space="preserve"> 2020</w:t>
      </w:r>
      <w:r w:rsidRPr="00294CAA">
        <w:rPr>
          <w:rFonts w:asciiTheme="minorHAnsi" w:hAnsiTheme="minorHAnsi" w:cstheme="minorHAnsi"/>
          <w:noProof/>
          <w:lang w:val="en-IN" w:eastAsia="en-IN"/>
        </w:rPr>
        <w:t xml:space="preserve">                                                       </w:t>
      </w:r>
    </w:p>
    <w:p w14:paraId="66A20106" w14:textId="77777777" w:rsidR="009811DD" w:rsidRDefault="003B4324" w:rsidP="009811DD">
      <w:pPr>
        <w:spacing w:line="300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 xml:space="preserve">Designation: </w:t>
      </w:r>
      <w:r w:rsidR="00896FC6" w:rsidRPr="00294CAA">
        <w:rPr>
          <w:rFonts w:asciiTheme="minorHAnsi" w:hAnsiTheme="minorHAnsi" w:cstheme="minorHAnsi"/>
          <w:b/>
        </w:rPr>
        <w:t>Team Lead</w:t>
      </w:r>
    </w:p>
    <w:p w14:paraId="2CCC7BB8" w14:textId="2E0063F4" w:rsidR="00BB475E" w:rsidRPr="00294CAA" w:rsidRDefault="00BB475E" w:rsidP="009811DD">
      <w:pPr>
        <w:spacing w:line="300" w:lineRule="auto"/>
        <w:jc w:val="both"/>
        <w:rPr>
          <w:rFonts w:asciiTheme="minorHAnsi" w:hAnsiTheme="minorHAnsi" w:cstheme="minorHAnsi"/>
          <w:b/>
        </w:rPr>
      </w:pPr>
      <w:proofErr w:type="gramStart"/>
      <w:r w:rsidRPr="00294CAA">
        <w:rPr>
          <w:rFonts w:asciiTheme="minorHAnsi" w:hAnsiTheme="minorHAnsi" w:cstheme="minorHAnsi"/>
          <w:b/>
        </w:rPr>
        <w:t>Clients(</w:t>
      </w:r>
      <w:proofErr w:type="gramEnd"/>
      <w:r>
        <w:rPr>
          <w:rFonts w:asciiTheme="minorHAnsi" w:hAnsiTheme="minorHAnsi" w:cstheme="minorHAnsi"/>
          <w:b/>
        </w:rPr>
        <w:t>Capgemini</w:t>
      </w:r>
      <w:r w:rsidRPr="00294CAA">
        <w:rPr>
          <w:rFonts w:asciiTheme="minorHAnsi" w:hAnsiTheme="minorHAnsi" w:cstheme="minorHAnsi"/>
          <w:b/>
        </w:rPr>
        <w:t>)</w:t>
      </w:r>
    </w:p>
    <w:p w14:paraId="700E43C1" w14:textId="77777777" w:rsidR="009811DD" w:rsidRPr="00294CAA" w:rsidRDefault="003B4324" w:rsidP="009811DD">
      <w:pPr>
        <w:spacing w:line="300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>Roles &amp; responsibilities:</w:t>
      </w:r>
    </w:p>
    <w:p w14:paraId="6E4A37A0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Managing team of 5 members.</w:t>
      </w:r>
    </w:p>
    <w:p w14:paraId="3044E059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Responsible for team's performance to meet monthly targets.</w:t>
      </w:r>
    </w:p>
    <w:p w14:paraId="5D5F8D79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Attending Client meetings to discuss business prospects and improve current projects.</w:t>
      </w:r>
    </w:p>
    <w:p w14:paraId="35C33E50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 xml:space="preserve">Maintaining Requirements records of our </w:t>
      </w:r>
      <w:proofErr w:type="gramStart"/>
      <w:r w:rsidRPr="00294CAA">
        <w:rPr>
          <w:rStyle w:val="Emphasis"/>
          <w:rFonts w:asciiTheme="minorHAnsi" w:hAnsiTheme="minorHAnsi" w:cstheme="minorHAnsi"/>
          <w:i w:val="0"/>
        </w:rPr>
        <w:t>Clients</w:t>
      </w:r>
      <w:proofErr w:type="gramEnd"/>
      <w:r w:rsidRPr="00294CAA">
        <w:rPr>
          <w:rStyle w:val="Emphasis"/>
          <w:rFonts w:asciiTheme="minorHAnsi" w:hAnsiTheme="minorHAnsi" w:cstheme="minorHAnsi"/>
          <w:i w:val="0"/>
        </w:rPr>
        <w:t>.</w:t>
      </w:r>
    </w:p>
    <w:p w14:paraId="1E3A575C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 xml:space="preserve">Understanding the Client’s requirements in terms of job related skills, professional qualification, human   behavior </w:t>
      </w:r>
      <w:proofErr w:type="gramStart"/>
      <w:r w:rsidRPr="00294CAA">
        <w:rPr>
          <w:rStyle w:val="Emphasis"/>
          <w:rFonts w:asciiTheme="minorHAnsi" w:hAnsiTheme="minorHAnsi" w:cstheme="minorHAnsi"/>
          <w:i w:val="0"/>
        </w:rPr>
        <w:t>etc..</w:t>
      </w:r>
      <w:proofErr w:type="gramEnd"/>
    </w:p>
    <w:p w14:paraId="3F362529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Weekly/daily meets with the team to discuss Targets Vs Achievements.</w:t>
      </w:r>
    </w:p>
    <w:p w14:paraId="1B3C6D57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Contact selected candidates to discuss joining formalities.</w:t>
      </w:r>
    </w:p>
    <w:p w14:paraId="783B551B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Managing Operations to optimize output and for Quality control.</w:t>
      </w:r>
    </w:p>
    <w:p w14:paraId="173CD6FC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Giving training and assistance of new Joined Recruiter.</w:t>
      </w:r>
    </w:p>
    <w:p w14:paraId="141043DD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Share the performance with the management on daily/weekly basis</w:t>
      </w:r>
    </w:p>
    <w:p w14:paraId="4F081F3F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 xml:space="preserve">Scanning the CVs of </w:t>
      </w:r>
      <w:proofErr w:type="gramStart"/>
      <w:r w:rsidRPr="00294CAA">
        <w:rPr>
          <w:rStyle w:val="Emphasis"/>
          <w:rFonts w:asciiTheme="minorHAnsi" w:hAnsiTheme="minorHAnsi" w:cstheme="minorHAnsi"/>
          <w:i w:val="0"/>
        </w:rPr>
        <w:t>Candidates..</w:t>
      </w:r>
      <w:proofErr w:type="gramEnd"/>
    </w:p>
    <w:p w14:paraId="05A382F1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Getting feedback of Interviews.</w:t>
      </w:r>
    </w:p>
    <w:p w14:paraId="6CE2FCDD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Follow – up with the companies and till joining the candidates in the Company.</w:t>
      </w:r>
    </w:p>
    <w:p w14:paraId="5B0B95A8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Handling Billing and payment procedure of all selected candidates.</w:t>
      </w:r>
    </w:p>
    <w:p w14:paraId="6679331C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Responding to the queries of the clients.</w:t>
      </w:r>
    </w:p>
    <w:p w14:paraId="52AA9449" w14:textId="77777777" w:rsidR="00896FC6" w:rsidRPr="00294CAA" w:rsidRDefault="003B4324" w:rsidP="00896FC6">
      <w:pPr>
        <w:numPr>
          <w:ilvl w:val="0"/>
          <w:numId w:val="28"/>
        </w:numPr>
        <w:spacing w:line="276" w:lineRule="auto"/>
        <w:rPr>
          <w:rStyle w:val="Emphasis"/>
          <w:rFonts w:asciiTheme="minorHAnsi" w:hAnsiTheme="minorHAnsi" w:cstheme="minorHAnsi"/>
          <w:i w:val="0"/>
        </w:rPr>
      </w:pPr>
      <w:r w:rsidRPr="00294CAA">
        <w:rPr>
          <w:rStyle w:val="Emphasis"/>
          <w:rFonts w:asciiTheme="minorHAnsi" w:hAnsiTheme="minorHAnsi" w:cstheme="minorHAnsi"/>
          <w:i w:val="0"/>
        </w:rPr>
        <w:t>Regular interaction with Clients.</w:t>
      </w:r>
    </w:p>
    <w:p w14:paraId="7507898F" w14:textId="77777777" w:rsidR="00DE6B9D" w:rsidRPr="00294CAA" w:rsidRDefault="00DE6B9D" w:rsidP="00896FC6">
      <w:pPr>
        <w:tabs>
          <w:tab w:val="left" w:pos="1005"/>
        </w:tabs>
        <w:spacing w:line="300" w:lineRule="auto"/>
        <w:rPr>
          <w:rFonts w:asciiTheme="minorHAnsi" w:hAnsiTheme="minorHAnsi" w:cstheme="minorHAnsi"/>
          <w:b/>
        </w:rPr>
      </w:pPr>
    </w:p>
    <w:p w14:paraId="3D35395F" w14:textId="77777777" w:rsidR="00313AF9" w:rsidRPr="00294CAA" w:rsidRDefault="003B4324" w:rsidP="00896FC6">
      <w:pPr>
        <w:tabs>
          <w:tab w:val="left" w:pos="1005"/>
        </w:tabs>
        <w:spacing w:line="300" w:lineRule="auto"/>
        <w:rPr>
          <w:rFonts w:asciiTheme="minorHAnsi" w:hAnsiTheme="minorHAnsi" w:cstheme="minorHAnsi"/>
        </w:rPr>
      </w:pPr>
      <w:r w:rsidRPr="00294CAA">
        <w:rPr>
          <w:rFonts w:asciiTheme="minorHAnsi" w:hAnsiTheme="minorHAnsi" w:cstheme="minorHAnsi"/>
          <w:noProof/>
          <w:lang w:val="en-IN" w:eastAsia="en-IN"/>
        </w:rPr>
        <w:drawing>
          <wp:anchor distT="114300" distB="114300" distL="114300" distR="114300" simplePos="0" relativeHeight="251658240" behindDoc="0" locked="0" layoutInCell="1" allowOverlap="1" wp14:anchorId="672A1A30" wp14:editId="553B9780">
            <wp:simplePos x="0" y="0"/>
            <wp:positionH relativeFrom="column">
              <wp:posOffset>5083175</wp:posOffset>
            </wp:positionH>
            <wp:positionV relativeFrom="paragraph">
              <wp:posOffset>11430</wp:posOffset>
            </wp:positionV>
            <wp:extent cx="1000125" cy="433070"/>
            <wp:effectExtent l="0" t="0" r="9525" b="5080"/>
            <wp:wrapSquare wrapText="bothSides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43984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43A97" w:rsidRPr="00294CAA">
        <w:rPr>
          <w:rFonts w:asciiTheme="minorHAnsi" w:hAnsiTheme="minorHAnsi" w:cstheme="minorHAnsi"/>
          <w:b/>
        </w:rPr>
        <w:t>Oges So</w:t>
      </w:r>
      <w:r w:rsidRPr="00294CAA">
        <w:rPr>
          <w:rFonts w:asciiTheme="minorHAnsi" w:hAnsiTheme="minorHAnsi" w:cstheme="minorHAnsi"/>
          <w:b/>
        </w:rPr>
        <w:t>lutions Pvt Ltd, (</w:t>
      </w:r>
      <w:proofErr w:type="gramStart"/>
      <w:r w:rsidRPr="00294CAA">
        <w:rPr>
          <w:rFonts w:asciiTheme="minorHAnsi" w:hAnsiTheme="minorHAnsi" w:cstheme="minorHAnsi"/>
          <w:b/>
        </w:rPr>
        <w:t xml:space="preserve">Gurgaon)   </w:t>
      </w:r>
      <w:proofErr w:type="gramEnd"/>
      <w:r w:rsidRPr="00294CAA">
        <w:rPr>
          <w:rFonts w:asciiTheme="minorHAnsi" w:hAnsiTheme="minorHAnsi" w:cstheme="minorHAnsi"/>
          <w:b/>
        </w:rPr>
        <w:t xml:space="preserve"> </w:t>
      </w:r>
      <w:r w:rsidR="00643A97" w:rsidRPr="00294CAA">
        <w:rPr>
          <w:rFonts w:asciiTheme="minorHAnsi" w:hAnsiTheme="minorHAnsi" w:cstheme="minorHAnsi"/>
          <w:b/>
        </w:rPr>
        <w:t>Dec 2016</w:t>
      </w:r>
      <w:r w:rsidR="00C76707" w:rsidRPr="00294CAA">
        <w:rPr>
          <w:rFonts w:asciiTheme="minorHAnsi" w:hAnsiTheme="minorHAnsi" w:cstheme="minorHAnsi"/>
          <w:b/>
        </w:rPr>
        <w:t xml:space="preserve"> to </w:t>
      </w:r>
      <w:r w:rsidR="00E56DC3" w:rsidRPr="00294CAA">
        <w:rPr>
          <w:rFonts w:asciiTheme="minorHAnsi" w:hAnsiTheme="minorHAnsi" w:cstheme="minorHAnsi"/>
          <w:b/>
        </w:rPr>
        <w:t>Nov 2018</w:t>
      </w:r>
      <w:r w:rsidRPr="00294CAA">
        <w:rPr>
          <w:rFonts w:asciiTheme="minorHAnsi" w:hAnsiTheme="minorHAnsi" w:cstheme="minorHAnsi"/>
          <w:b/>
        </w:rPr>
        <w:t xml:space="preserve">                                        </w:t>
      </w:r>
    </w:p>
    <w:p w14:paraId="3DE6C642" w14:textId="77777777" w:rsidR="00173424" w:rsidRPr="00294CAA" w:rsidRDefault="003B4324">
      <w:pPr>
        <w:spacing w:line="300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 xml:space="preserve">Designation: </w:t>
      </w:r>
      <w:r w:rsidR="00643A97" w:rsidRPr="00294CAA">
        <w:rPr>
          <w:rFonts w:asciiTheme="minorHAnsi" w:hAnsiTheme="minorHAnsi" w:cstheme="minorHAnsi"/>
          <w:b/>
        </w:rPr>
        <w:t>Senior Recruitment Executive</w:t>
      </w:r>
    </w:p>
    <w:p w14:paraId="59509629" w14:textId="77777777" w:rsidR="00643A97" w:rsidRPr="00294CAA" w:rsidRDefault="003B4324">
      <w:pPr>
        <w:spacing w:line="300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>Roles &amp; responsibilities:</w:t>
      </w:r>
    </w:p>
    <w:p w14:paraId="039D87FA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Recruitment, Talent acquisition, sourcing candidates through various sour</w:t>
      </w:r>
      <w:r w:rsidR="00A13591" w:rsidRPr="00294CAA">
        <w:rPr>
          <w:rFonts w:asciiTheme="minorHAnsi" w:eastAsia="Arial" w:hAnsiTheme="minorHAnsi" w:cstheme="minorHAnsi"/>
          <w:sz w:val="20"/>
          <w:szCs w:val="20"/>
        </w:rPr>
        <w:t xml:space="preserve">ces like </w:t>
      </w:r>
      <w:r w:rsidRPr="00294CAA">
        <w:rPr>
          <w:rFonts w:asciiTheme="minorHAnsi" w:eastAsia="Arial" w:hAnsiTheme="minorHAnsi" w:cstheme="minorHAnsi"/>
          <w:sz w:val="20"/>
          <w:szCs w:val="20"/>
        </w:rPr>
        <w:t>Naukri</w:t>
      </w:r>
      <w:r w:rsidR="00F87BF7" w:rsidRPr="00294CAA">
        <w:rPr>
          <w:rFonts w:asciiTheme="minorHAnsi" w:eastAsia="Arial" w:hAnsiTheme="minorHAnsi" w:cstheme="minorHAnsi"/>
          <w:sz w:val="20"/>
          <w:szCs w:val="20"/>
        </w:rPr>
        <w:t xml:space="preserve">.com, </w:t>
      </w:r>
      <w:proofErr w:type="gramStart"/>
      <w:r w:rsidR="00F87BF7" w:rsidRPr="00294CAA">
        <w:rPr>
          <w:rFonts w:asciiTheme="minorHAnsi" w:eastAsia="Arial" w:hAnsiTheme="minorHAnsi" w:cstheme="minorHAnsi"/>
          <w:sz w:val="20"/>
          <w:szCs w:val="20"/>
        </w:rPr>
        <w:t>monster,  linkedin</w:t>
      </w:r>
      <w:proofErr w:type="gramEnd"/>
      <w:r w:rsidR="00F87BF7" w:rsidRPr="00294CAA">
        <w:rPr>
          <w:rFonts w:asciiTheme="minorHAnsi" w:eastAsia="Arial" w:hAnsiTheme="minorHAnsi" w:cstheme="minorHAnsi"/>
          <w:sz w:val="20"/>
          <w:szCs w:val="20"/>
        </w:rPr>
        <w:t xml:space="preserve">,Indeed and </w:t>
      </w:r>
      <w:r w:rsidRPr="00294CAA">
        <w:rPr>
          <w:rFonts w:asciiTheme="minorHAnsi" w:eastAsia="Arial" w:hAnsiTheme="minorHAnsi" w:cstheme="minorHAnsi"/>
          <w:sz w:val="20"/>
          <w:szCs w:val="20"/>
        </w:rPr>
        <w:t>References</w:t>
      </w:r>
    </w:p>
    <w:p w14:paraId="4D763692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Experience in placing right candidate to right position.</w:t>
      </w:r>
    </w:p>
    <w:p w14:paraId="7F5E89AF" w14:textId="56A43544" w:rsidR="00DE6B9D" w:rsidRPr="00294CAA" w:rsidRDefault="003B4324" w:rsidP="00294CAA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Proficient in coordinating with the people.</w:t>
      </w:r>
    </w:p>
    <w:p w14:paraId="68D4F988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Responsible for full life cycle of Recruitment process</w:t>
      </w:r>
    </w:p>
    <w:p w14:paraId="4D75B318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bookmarkStart w:id="0" w:name="_gjdgxs" w:colFirst="0" w:colLast="0"/>
      <w:bookmarkEnd w:id="0"/>
      <w:r w:rsidRPr="00294CAA">
        <w:rPr>
          <w:rFonts w:asciiTheme="minorHAnsi" w:eastAsia="Arial" w:hAnsiTheme="minorHAnsi" w:cstheme="minorHAnsi"/>
          <w:sz w:val="20"/>
          <w:szCs w:val="20"/>
        </w:rPr>
        <w:t>Handling Middle and </w:t>
      </w:r>
      <w:proofErr w:type="gramStart"/>
      <w:r w:rsidRPr="00294CAA">
        <w:rPr>
          <w:rFonts w:asciiTheme="minorHAnsi" w:eastAsia="Arial" w:hAnsiTheme="minorHAnsi" w:cstheme="minorHAnsi"/>
          <w:sz w:val="20"/>
          <w:szCs w:val="20"/>
        </w:rPr>
        <w:t>Higher Level</w:t>
      </w:r>
      <w:proofErr w:type="gramEnd"/>
      <w:r w:rsidRPr="00294CAA">
        <w:rPr>
          <w:rFonts w:asciiTheme="minorHAnsi" w:eastAsia="Arial" w:hAnsiTheme="minorHAnsi" w:cstheme="minorHAnsi"/>
          <w:sz w:val="20"/>
          <w:szCs w:val="20"/>
        </w:rPr>
        <w:t> Job Requirements.</w:t>
      </w:r>
    </w:p>
    <w:p w14:paraId="37646DA5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Maintain MIS (Trackers) on daily / Weekly / monthly basis.</w:t>
      </w:r>
    </w:p>
    <w:p w14:paraId="22CF2930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proofErr w:type="gramStart"/>
      <w:r w:rsidRPr="00294CAA">
        <w:rPr>
          <w:rFonts w:asciiTheme="minorHAnsi" w:eastAsia="Arial" w:hAnsiTheme="minorHAnsi" w:cstheme="minorHAnsi"/>
          <w:sz w:val="20"/>
          <w:szCs w:val="20"/>
        </w:rPr>
        <w:t>Sourcing ,</w:t>
      </w:r>
      <w:proofErr w:type="gramEnd"/>
      <w:r w:rsidRPr="00294CAA">
        <w:rPr>
          <w:rFonts w:asciiTheme="minorHAnsi" w:eastAsia="Arial" w:hAnsiTheme="minorHAnsi" w:cstheme="minorHAnsi"/>
          <w:sz w:val="20"/>
          <w:szCs w:val="20"/>
        </w:rPr>
        <w:t> screening , evaluating and selecting candidates through a structured recruitment process designed to obtain the best candidates</w:t>
      </w:r>
    </w:p>
    <w:p w14:paraId="006BCC8A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Scheduling and organizing the interviews as per client requests.</w:t>
      </w:r>
    </w:p>
    <w:p w14:paraId="42928327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Taking the feedback from the client and maintain the qualitative process to ensure the best of the candidates are placed.</w:t>
      </w:r>
    </w:p>
    <w:p w14:paraId="09BE51C7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Posting job requirements in Job sites &amp; Mass mailing for New Profile.</w:t>
      </w:r>
    </w:p>
    <w:p w14:paraId="6553FFBB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Fully involved to Maintain, support and coordination of Team.</w:t>
      </w:r>
    </w:p>
    <w:p w14:paraId="62868ADD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lastRenderedPageBreak/>
        <w:t>Ha</w:t>
      </w:r>
      <w:r w:rsidR="00487312" w:rsidRPr="00294CAA">
        <w:rPr>
          <w:rFonts w:asciiTheme="minorHAnsi" w:eastAsia="Arial" w:hAnsiTheme="minorHAnsi" w:cstheme="minorHAnsi"/>
          <w:sz w:val="20"/>
          <w:szCs w:val="20"/>
        </w:rPr>
        <w:t>ndling IT </w:t>
      </w:r>
      <w:r w:rsidRPr="00294CAA">
        <w:rPr>
          <w:rFonts w:asciiTheme="minorHAnsi" w:eastAsia="Arial" w:hAnsiTheme="minorHAnsi" w:cstheme="minorHAnsi"/>
          <w:sz w:val="20"/>
          <w:szCs w:val="20"/>
        </w:rPr>
        <w:t>Domain Recruitments.</w:t>
      </w:r>
    </w:p>
    <w:p w14:paraId="5E8A29A2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Direct interaction with client for new requirements and for further process</w:t>
      </w:r>
    </w:p>
    <w:p w14:paraId="756C1486" w14:textId="77777777" w:rsidR="00643A97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Negotiating offers &amp; ensuring closing position within defined timelines.</w:t>
      </w:r>
    </w:p>
    <w:p w14:paraId="6CA06815" w14:textId="77777777" w:rsidR="00294CAA" w:rsidRPr="00294CAA" w:rsidRDefault="00294CAA" w:rsidP="00294CAA">
      <w:pPr>
        <w:pStyle w:val="Normal1"/>
        <w:spacing w:after="0" w:line="240" w:lineRule="auto"/>
        <w:ind w:left="360"/>
        <w:contextualSpacing/>
        <w:rPr>
          <w:rFonts w:asciiTheme="minorHAnsi" w:eastAsia="Arial" w:hAnsiTheme="minorHAnsi" w:cstheme="minorHAnsi"/>
          <w:sz w:val="20"/>
          <w:szCs w:val="20"/>
        </w:rPr>
      </w:pPr>
    </w:p>
    <w:p w14:paraId="4E5C4F5E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 xml:space="preserve">Internal hiring and induction of candidates </w:t>
      </w:r>
    </w:p>
    <w:p w14:paraId="465D9833" w14:textId="77777777" w:rsidR="00003EA5" w:rsidRPr="00294CAA" w:rsidRDefault="003B4324" w:rsidP="00003EA5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Preparing and issuing Offer letter for </w:t>
      </w:r>
      <w:proofErr w:type="gramStart"/>
      <w:r w:rsidRPr="00294CAA">
        <w:rPr>
          <w:rFonts w:asciiTheme="minorHAnsi" w:eastAsia="Arial" w:hAnsiTheme="minorHAnsi" w:cstheme="minorHAnsi"/>
          <w:sz w:val="20"/>
          <w:szCs w:val="20"/>
        </w:rPr>
        <w:t>In</w:t>
      </w:r>
      <w:proofErr w:type="gramEnd"/>
      <w:r w:rsidRPr="00294CAA">
        <w:rPr>
          <w:rFonts w:asciiTheme="minorHAnsi" w:eastAsia="Arial" w:hAnsiTheme="minorHAnsi" w:cstheme="minorHAnsi"/>
          <w:sz w:val="20"/>
          <w:szCs w:val="20"/>
        </w:rPr>
        <w:t> house recruitment.</w:t>
      </w:r>
    </w:p>
    <w:p w14:paraId="0FA4A835" w14:textId="77777777" w:rsidR="00643A97" w:rsidRPr="00294CAA" w:rsidRDefault="003B4324" w:rsidP="00003EA5">
      <w:pPr>
        <w:pStyle w:val="Normal1"/>
        <w:spacing w:after="0" w:line="240" w:lineRule="auto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b/>
          <w:sz w:val="20"/>
          <w:szCs w:val="20"/>
        </w:rPr>
        <w:t>Mindlance Inc., Delhi (NCR)</w:t>
      </w:r>
      <w:r w:rsidRPr="00294CA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294CAA">
        <w:rPr>
          <w:rFonts w:asciiTheme="minorHAnsi" w:eastAsia="Arial" w:hAnsiTheme="minorHAnsi" w:cstheme="minorHAnsi"/>
          <w:b/>
          <w:sz w:val="20"/>
          <w:szCs w:val="20"/>
        </w:rPr>
        <w:t>Feb 2016 – Nov 2016</w:t>
      </w:r>
      <w:r w:rsidR="00003EA5" w:rsidRPr="00294CAA">
        <w:rPr>
          <w:rFonts w:asciiTheme="minorHAnsi" w:eastAsia="Arial" w:hAnsiTheme="minorHAnsi" w:cstheme="minorHAnsi"/>
          <w:b/>
          <w:sz w:val="20"/>
          <w:szCs w:val="20"/>
        </w:rPr>
        <w:t xml:space="preserve">                                                           </w:t>
      </w:r>
      <w:r w:rsidR="00003EA5" w:rsidRPr="00294CAA">
        <w:rPr>
          <w:rFonts w:asciiTheme="minorHAnsi" w:eastAsia="Arial" w:hAnsiTheme="minorHAnsi" w:cstheme="minorHAnsi"/>
          <w:b/>
          <w:noProof/>
          <w:sz w:val="20"/>
          <w:szCs w:val="20"/>
          <w:lang w:val="en-IN" w:eastAsia="en-IN"/>
        </w:rPr>
        <w:drawing>
          <wp:inline distT="0" distB="0" distL="0" distR="0" wp14:anchorId="6A2FF133" wp14:editId="4C451A5A">
            <wp:extent cx="1066800" cy="511810"/>
            <wp:effectExtent l="0" t="0" r="0" b="2540"/>
            <wp:docPr id="1" name="Picture 1" descr="C:\Users\dell\Downloads\mind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27214" name="Picture 1" descr="C:\Users\dell\Downloads\mind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23" cy="51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5BE43" w14:textId="77777777" w:rsidR="00643A97" w:rsidRPr="00294CAA" w:rsidRDefault="003B4324" w:rsidP="00643A97">
      <w:pPr>
        <w:spacing w:line="300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>Designation: Recruitment Executive</w:t>
      </w:r>
    </w:p>
    <w:p w14:paraId="34F0F558" w14:textId="77777777" w:rsidR="00643A97" w:rsidRPr="00294CAA" w:rsidRDefault="003B4324" w:rsidP="0091374B">
      <w:pPr>
        <w:spacing w:line="300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>Roles &amp; responsibilities:</w:t>
      </w:r>
    </w:p>
    <w:p w14:paraId="1B01051E" w14:textId="77777777" w:rsidR="00315156" w:rsidRPr="00294CAA" w:rsidRDefault="003B4324" w:rsidP="00A13591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Responsible for handling IT requirements from US based clients.</w:t>
      </w:r>
    </w:p>
    <w:p w14:paraId="112E02B4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To understand IT requirements of clients IT resource need and deliver qualified consultants</w:t>
      </w:r>
    </w:p>
    <w:p w14:paraId="2D2A6CB6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Sourcing and screening potential IT candidates from effective usage of Internal Systems / Database, Job Portals, Postings and Networking within time frame</w:t>
      </w:r>
    </w:p>
    <w:p w14:paraId="4F995A3B" w14:textId="77777777" w:rsidR="00F307F2" w:rsidRPr="00294CAA" w:rsidRDefault="003B4324" w:rsidP="00A13591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Posting vacancies on portals.</w:t>
      </w:r>
    </w:p>
    <w:p w14:paraId="49277AA6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Match the profile of the candidate on technical grounds</w:t>
      </w:r>
    </w:p>
    <w:p w14:paraId="0A991DC1" w14:textId="77777777" w:rsidR="000A50A9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Responsible for negotiation, paper work validation and closed candidates for assigned requisitions.</w:t>
      </w:r>
    </w:p>
    <w:p w14:paraId="2F173AB9" w14:textId="77777777" w:rsidR="00643A97" w:rsidRPr="00294CAA" w:rsidRDefault="003B4324" w:rsidP="002F7822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Responsible for editing and formatting resumes matching consistency and giving visual and technical perfection to them for presenting it to clients.</w:t>
      </w:r>
    </w:p>
    <w:p w14:paraId="29349B3B" w14:textId="77777777" w:rsidR="00A40C06" w:rsidRPr="00294CAA" w:rsidRDefault="003B4324" w:rsidP="00A13591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Maintaining Candidate/Vendor relation on the progress of submittals made, Interview Coordination and taking care of the joining formalities.</w:t>
      </w:r>
    </w:p>
    <w:p w14:paraId="6233FFF9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Knowledge of US Citizen, GC, EAD, Corp-to-Corp, 1099 and W2 contracts</w:t>
      </w:r>
    </w:p>
    <w:p w14:paraId="7FEFCF9E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Searching consultants from job sites like Monster.com, Dice.com, carrier builder, Net-temps etc.</w:t>
      </w:r>
    </w:p>
    <w:p w14:paraId="2DFCCA46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 xml:space="preserve">Scouted recruiter websites/search engines to locate skilled consultants, Functional &amp; Technical for Perm and Contract placements. </w:t>
      </w:r>
    </w:p>
    <w:p w14:paraId="55E8AC3B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Solid experience with planning &amp; implementing Sourcing strategies</w:t>
      </w:r>
    </w:p>
    <w:p w14:paraId="5A24343D" w14:textId="77777777" w:rsidR="00003EA5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Marketing Perm and Contract opportunities to Candidates.</w:t>
      </w:r>
    </w:p>
    <w:p w14:paraId="39F4FC13" w14:textId="77777777" w:rsidR="00643A97" w:rsidRPr="00294CAA" w:rsidRDefault="003B4324" w:rsidP="00003EA5">
      <w:pPr>
        <w:pStyle w:val="Normal1"/>
        <w:spacing w:after="0" w:line="240" w:lineRule="auto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b/>
          <w:sz w:val="20"/>
          <w:szCs w:val="20"/>
        </w:rPr>
        <w:t xml:space="preserve">Collabera Inc., Baroda </w:t>
      </w:r>
      <w:proofErr w:type="gramStart"/>
      <w:r w:rsidRPr="00294CAA">
        <w:rPr>
          <w:rFonts w:asciiTheme="minorHAnsi" w:eastAsia="Arial" w:hAnsiTheme="minorHAnsi" w:cstheme="minorHAnsi"/>
          <w:b/>
          <w:sz w:val="20"/>
          <w:szCs w:val="20"/>
        </w:rPr>
        <w:t>Gujarat</w:t>
      </w:r>
      <w:r w:rsidRPr="00294CAA">
        <w:rPr>
          <w:rFonts w:asciiTheme="minorHAnsi" w:hAnsiTheme="minorHAnsi" w:cstheme="minorHAnsi"/>
          <w:b/>
          <w:sz w:val="20"/>
          <w:szCs w:val="20"/>
        </w:rPr>
        <w:t xml:space="preserve">  Dec</w:t>
      </w:r>
      <w:proofErr w:type="gramEnd"/>
      <w:r w:rsidRPr="00294CAA">
        <w:rPr>
          <w:rFonts w:asciiTheme="minorHAnsi" w:hAnsiTheme="minorHAnsi" w:cstheme="minorHAnsi"/>
          <w:b/>
          <w:sz w:val="20"/>
          <w:szCs w:val="20"/>
        </w:rPr>
        <w:t xml:space="preserve"> 2014 to Jan 2016</w:t>
      </w:r>
      <w:r w:rsidR="00003EA5" w:rsidRPr="00294CAA">
        <w:rPr>
          <w:rFonts w:asciiTheme="minorHAnsi" w:hAnsiTheme="minorHAnsi" w:cstheme="minorHAnsi"/>
          <w:b/>
          <w:sz w:val="20"/>
          <w:szCs w:val="20"/>
        </w:rPr>
        <w:t xml:space="preserve">              </w:t>
      </w:r>
      <w:r w:rsidR="00003EA5" w:rsidRPr="00294CAA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w:drawing>
          <wp:inline distT="0" distB="0" distL="0" distR="0" wp14:anchorId="1210CCF5" wp14:editId="299399D0">
            <wp:extent cx="2171700" cy="370840"/>
            <wp:effectExtent l="0" t="0" r="0" b="0"/>
            <wp:docPr id="3" name="Picture 3" descr="C:\Users\dell\Desktop\collabe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34211" name="Picture 2" descr="C:\Users\dell\Desktop\collaber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066" cy="3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3EA5" w:rsidRPr="00294CAA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</w:t>
      </w:r>
    </w:p>
    <w:p w14:paraId="06773EAC" w14:textId="77777777" w:rsidR="00643A97" w:rsidRPr="00294CAA" w:rsidRDefault="003B4324" w:rsidP="00643A97">
      <w:pPr>
        <w:pStyle w:val="Normal1"/>
        <w:spacing w:after="0" w:line="240" w:lineRule="auto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hAnsiTheme="minorHAnsi" w:cstheme="minorHAnsi"/>
          <w:b/>
          <w:sz w:val="20"/>
          <w:szCs w:val="20"/>
        </w:rPr>
        <w:t xml:space="preserve">Designation: </w:t>
      </w:r>
      <w:r w:rsidRPr="00294CAA">
        <w:rPr>
          <w:rFonts w:asciiTheme="minorHAnsi" w:eastAsia="Arial" w:hAnsiTheme="minorHAnsi" w:cstheme="minorHAnsi"/>
          <w:b/>
          <w:sz w:val="20"/>
          <w:szCs w:val="20"/>
        </w:rPr>
        <w:t>Technical Recruiter</w:t>
      </w:r>
    </w:p>
    <w:p w14:paraId="27ABF0D4" w14:textId="77777777" w:rsidR="00643A97" w:rsidRPr="00294CAA" w:rsidRDefault="003B4324" w:rsidP="00643A97">
      <w:pPr>
        <w:pStyle w:val="Normal1"/>
        <w:spacing w:after="0" w:line="240" w:lineRule="auto"/>
        <w:contextualSpacing/>
        <w:rPr>
          <w:rFonts w:asciiTheme="minorHAnsi" w:eastAsia="Arial" w:hAnsiTheme="minorHAnsi" w:cstheme="minorHAnsi"/>
          <w:b/>
          <w:sz w:val="20"/>
          <w:szCs w:val="20"/>
        </w:rPr>
      </w:pPr>
      <w:r w:rsidRPr="00294CAA">
        <w:rPr>
          <w:rFonts w:asciiTheme="minorHAnsi" w:eastAsia="Arial" w:hAnsiTheme="minorHAnsi" w:cstheme="minorHAnsi"/>
          <w:b/>
          <w:sz w:val="20"/>
          <w:szCs w:val="20"/>
        </w:rPr>
        <w:t>Roles &amp; responsibilities:</w:t>
      </w:r>
    </w:p>
    <w:p w14:paraId="0A42AC2B" w14:textId="77777777" w:rsidR="00643A97" w:rsidRPr="00294CAA" w:rsidRDefault="00643A97" w:rsidP="00A13591">
      <w:pPr>
        <w:pStyle w:val="Normal1"/>
        <w:spacing w:after="0" w:line="240" w:lineRule="auto"/>
        <w:ind w:left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</w:p>
    <w:p w14:paraId="3AD3951C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With more than 9,000 professionals across 3 continents and 30+ offices, Collabera offers comprehensive, cost-effective IT staffing services.</w:t>
      </w:r>
    </w:p>
    <w:p w14:paraId="620C2272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 xml:space="preserve">Provide Fortune 500 and mid-size companies with high quality IT resources to meet talent needs through Staff Augmentation, Permanent Placement Services and Vendor Management Programs. </w:t>
      </w:r>
    </w:p>
    <w:p w14:paraId="06925000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Collabera has been a leader in IT staffing for over 22 years and is one of the largest diversity staffing firms in the industry.</w:t>
      </w:r>
    </w:p>
    <w:p w14:paraId="3613C8A6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Known for our high-touch, customer-centric approach, offering our clients unmatched quality, responsiveness and flexibility.</w:t>
      </w:r>
    </w:p>
    <w:p w14:paraId="30054812" w14:textId="77777777" w:rsidR="00643A97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Appreciated by our clients for our streamlined execution, highly efficient service and exceptional talent management that goes above and beyond traditional staffing services.</w:t>
      </w:r>
    </w:p>
    <w:p w14:paraId="55AAA41E" w14:textId="77777777" w:rsidR="00643A97" w:rsidRPr="00294CAA" w:rsidRDefault="00643A97" w:rsidP="00A40C06">
      <w:pPr>
        <w:pStyle w:val="Normal1"/>
        <w:spacing w:after="0" w:line="240" w:lineRule="auto"/>
        <w:ind w:left="360"/>
        <w:contextualSpacing/>
        <w:rPr>
          <w:rFonts w:asciiTheme="minorHAnsi" w:eastAsia="Arial" w:hAnsiTheme="minorHAnsi" w:cstheme="minorHAnsi"/>
          <w:sz w:val="20"/>
          <w:szCs w:val="20"/>
        </w:rPr>
      </w:pPr>
    </w:p>
    <w:p w14:paraId="0E66FAFA" w14:textId="77777777" w:rsidR="00643A97" w:rsidRPr="00294CAA" w:rsidRDefault="003B4324" w:rsidP="00643A97">
      <w:pPr>
        <w:pStyle w:val="Normal1"/>
        <w:spacing w:after="0" w:line="240" w:lineRule="auto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b/>
          <w:sz w:val="20"/>
          <w:szCs w:val="20"/>
        </w:rPr>
        <w:t>Responsibilities:</w:t>
      </w:r>
    </w:p>
    <w:p w14:paraId="1FB707C3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Responsible for handling IT requirements from US based clients.</w:t>
      </w:r>
    </w:p>
    <w:p w14:paraId="4BB18D7E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To understand IT requirements of clients IT resource need and deliver qualified consultants</w:t>
      </w:r>
    </w:p>
    <w:p w14:paraId="758E09D0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Sourcing and screening potential IT candidates from effective usage of Internal Systems / Database, Job Portals, Postings and Networking within time frame</w:t>
      </w:r>
    </w:p>
    <w:p w14:paraId="651B781B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 xml:space="preserve">Posting vacancies on portals. </w:t>
      </w:r>
    </w:p>
    <w:p w14:paraId="69DB9446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Match the profile of the candidate on technical grounds</w:t>
      </w:r>
    </w:p>
    <w:p w14:paraId="27D433EC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Responsible for negotiation, paper work validation and closed candidates for assigned requisitions.</w:t>
      </w:r>
    </w:p>
    <w:p w14:paraId="12D8AD31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Responsible for editing and formatting resumes matching consistency and giving visual and technical perfection to them for presenting it to clients.</w:t>
      </w:r>
    </w:p>
    <w:p w14:paraId="1D78FD15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Maintaining Candidate/Vendor relation on the progress of submittals made, Interview Coordination and taking care of the joining formalities.</w:t>
      </w:r>
    </w:p>
    <w:p w14:paraId="4591BEA8" w14:textId="77777777" w:rsidR="00DE6B9D" w:rsidRPr="00294CAA" w:rsidRDefault="00DE6B9D" w:rsidP="00DE6B9D">
      <w:pPr>
        <w:pStyle w:val="Normal1"/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</w:p>
    <w:p w14:paraId="034C1D6F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Knowledge of US Citizen, GC, EAD, Corp-to-Corp, 1099 and W2 contracts.</w:t>
      </w:r>
    </w:p>
    <w:p w14:paraId="1A11DC1B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Searching consultants from job sites like Monster.com, Dice.com, careerbuilder, Net-temps etc.</w:t>
      </w:r>
    </w:p>
    <w:p w14:paraId="3A35B4CE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 xml:space="preserve">Scouted recruiter websites/search engines to locate skilled consultants, Functional &amp; Technical for Perm and Contract placements. </w:t>
      </w:r>
    </w:p>
    <w:p w14:paraId="396607C5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Solid experience with planning &amp; implementing Sourcing strategies</w:t>
      </w:r>
    </w:p>
    <w:p w14:paraId="1A44EE9B" w14:textId="77777777" w:rsidR="00643A97" w:rsidRPr="00294CAA" w:rsidRDefault="003B4324" w:rsidP="00643A97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lastRenderedPageBreak/>
        <w:t>Marketing Perm and Contract opportunities to Candidates.</w:t>
      </w:r>
    </w:p>
    <w:p w14:paraId="225C0C0F" w14:textId="77777777" w:rsidR="00294CAA" w:rsidRPr="00294CAA" w:rsidRDefault="00294CAA" w:rsidP="00294CAA">
      <w:pPr>
        <w:pStyle w:val="Normal1"/>
        <w:spacing w:after="0" w:line="240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</w:p>
    <w:p w14:paraId="61826236" w14:textId="77777777" w:rsidR="00643A97" w:rsidRPr="00294CAA" w:rsidRDefault="00643A97">
      <w:pPr>
        <w:spacing w:line="300" w:lineRule="auto"/>
        <w:jc w:val="both"/>
        <w:rPr>
          <w:rFonts w:asciiTheme="minorHAnsi" w:hAnsiTheme="minorHAnsi" w:cstheme="minorHAnsi"/>
          <w:b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000"/>
      </w:tblGrid>
      <w:tr w:rsidR="00853BED" w:rsidRPr="00294CAA" w14:paraId="7D109AFC" w14:textId="77777777"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E8A68" w14:textId="77777777" w:rsidR="0012561C" w:rsidRPr="00294CAA" w:rsidRDefault="003B4324">
            <w:pPr>
              <w:spacing w:line="300" w:lineRule="auto"/>
              <w:jc w:val="both"/>
              <w:rPr>
                <w:rFonts w:asciiTheme="minorHAnsi" w:eastAsia="Verdana" w:hAnsiTheme="minorHAnsi" w:cstheme="minorHAnsi"/>
                <w:b/>
                <w:bCs/>
              </w:rPr>
            </w:pPr>
            <w:r w:rsidRPr="00294CAA">
              <w:rPr>
                <w:rFonts w:asciiTheme="minorHAnsi" w:eastAsia="Verdana" w:hAnsiTheme="minorHAnsi" w:cstheme="minorHAnsi"/>
                <w:b/>
                <w:bCs/>
              </w:rPr>
              <w:t xml:space="preserve">Educational Qualifications: </w:t>
            </w:r>
          </w:p>
        </w:tc>
      </w:tr>
    </w:tbl>
    <w:p w14:paraId="0116A246" w14:textId="77777777" w:rsidR="00B82673" w:rsidRPr="00294CAA" w:rsidRDefault="00B82673" w:rsidP="00AC1B2E">
      <w:pPr>
        <w:pStyle w:val="Normal1"/>
        <w:spacing w:after="0" w:line="240" w:lineRule="auto"/>
        <w:ind w:left="360"/>
        <w:contextualSpacing/>
        <w:rPr>
          <w:rFonts w:asciiTheme="minorHAnsi" w:eastAsia="Arial" w:hAnsiTheme="minorHAnsi" w:cstheme="minorHAnsi"/>
          <w:sz w:val="20"/>
          <w:szCs w:val="20"/>
        </w:rPr>
      </w:pPr>
    </w:p>
    <w:p w14:paraId="5C5BFA1F" w14:textId="77777777" w:rsidR="0091374B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proofErr w:type="gramStart"/>
      <w:r w:rsidRPr="00294CAA">
        <w:rPr>
          <w:rFonts w:asciiTheme="minorHAnsi" w:eastAsia="Arial" w:hAnsiTheme="minorHAnsi" w:cstheme="minorHAnsi"/>
          <w:sz w:val="20"/>
          <w:szCs w:val="20"/>
        </w:rPr>
        <w:t>B.Tech</w:t>
      </w:r>
      <w:proofErr w:type="gramEnd"/>
      <w:r w:rsidRPr="00294CAA">
        <w:rPr>
          <w:rFonts w:asciiTheme="minorHAnsi" w:eastAsia="Arial" w:hAnsiTheme="minorHAnsi" w:cstheme="minorHAnsi"/>
          <w:sz w:val="20"/>
          <w:szCs w:val="20"/>
        </w:rPr>
        <w:t>(ECE) BPUT University , Bhubaneswar(Odisha)</w:t>
      </w:r>
    </w:p>
    <w:p w14:paraId="4F9754EC" w14:textId="77777777" w:rsidR="0091374B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 xml:space="preserve">H.S.C. </w:t>
      </w:r>
      <w:proofErr w:type="gramStart"/>
      <w:r w:rsidRPr="00294CAA">
        <w:rPr>
          <w:rFonts w:asciiTheme="minorHAnsi" w:eastAsia="Arial" w:hAnsiTheme="minorHAnsi" w:cstheme="minorHAnsi"/>
          <w:sz w:val="20"/>
          <w:szCs w:val="20"/>
        </w:rPr>
        <w:t>with  59.60</w:t>
      </w:r>
      <w:proofErr w:type="gramEnd"/>
      <w:r w:rsidRPr="00294CAA">
        <w:rPr>
          <w:rFonts w:asciiTheme="minorHAnsi" w:eastAsia="Arial" w:hAnsiTheme="minorHAnsi" w:cstheme="minorHAnsi"/>
          <w:sz w:val="20"/>
          <w:szCs w:val="20"/>
        </w:rPr>
        <w:t xml:space="preserve">% marks from Kendriya Vidyalaya,Jamshedpur </w:t>
      </w:r>
    </w:p>
    <w:p w14:paraId="7BA1C8FB" w14:textId="77777777" w:rsidR="0091374B" w:rsidRPr="00294CAA" w:rsidRDefault="003B4324" w:rsidP="00AC1B2E">
      <w:pPr>
        <w:pStyle w:val="Normal1"/>
        <w:numPr>
          <w:ilvl w:val="0"/>
          <w:numId w:val="12"/>
        </w:numPr>
        <w:spacing w:after="0" w:line="240" w:lineRule="auto"/>
        <w:ind w:hanging="360"/>
        <w:contextualSpacing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 xml:space="preserve">S.S.C   </w:t>
      </w:r>
      <w:proofErr w:type="gramStart"/>
      <w:r w:rsidRPr="00294CAA">
        <w:rPr>
          <w:rFonts w:asciiTheme="minorHAnsi" w:eastAsia="Arial" w:hAnsiTheme="minorHAnsi" w:cstheme="minorHAnsi"/>
          <w:sz w:val="20"/>
          <w:szCs w:val="20"/>
        </w:rPr>
        <w:t>with  75.45</w:t>
      </w:r>
      <w:proofErr w:type="gramEnd"/>
      <w:r w:rsidRPr="00294CAA">
        <w:rPr>
          <w:rFonts w:asciiTheme="minorHAnsi" w:eastAsia="Arial" w:hAnsiTheme="minorHAnsi" w:cstheme="minorHAnsi"/>
          <w:sz w:val="20"/>
          <w:szCs w:val="20"/>
        </w:rPr>
        <w:t>%  marks from Kendriya Vidyalaya,Jamshedpur</w:t>
      </w:r>
    </w:p>
    <w:p w14:paraId="08A850EE" w14:textId="77777777" w:rsidR="0012561C" w:rsidRPr="00294CAA" w:rsidRDefault="0012561C">
      <w:pPr>
        <w:tabs>
          <w:tab w:val="left" w:pos="8730"/>
          <w:tab w:val="left" w:pos="8910"/>
          <w:tab w:val="left" w:pos="9990"/>
          <w:tab w:val="left" w:pos="10080"/>
        </w:tabs>
        <w:ind w:right="-1440"/>
        <w:jc w:val="both"/>
        <w:rPr>
          <w:rFonts w:asciiTheme="minorHAnsi" w:hAnsiTheme="minorHAnsi" w:cstheme="minorHAnsi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000"/>
      </w:tblGrid>
      <w:tr w:rsidR="00853BED" w:rsidRPr="00294CAA" w14:paraId="6768B1A3" w14:textId="77777777"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0C0C0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564CC" w14:textId="77777777" w:rsidR="0012561C" w:rsidRPr="00294CAA" w:rsidRDefault="003B4324">
            <w:pPr>
              <w:rPr>
                <w:rFonts w:asciiTheme="minorHAnsi" w:hAnsiTheme="minorHAnsi" w:cstheme="minorHAnsi"/>
              </w:rPr>
            </w:pPr>
            <w:r w:rsidRPr="00294CAA">
              <w:rPr>
                <w:rFonts w:asciiTheme="minorHAnsi" w:eastAsia="Verdana" w:hAnsiTheme="minorHAnsi" w:cstheme="minorHAnsi"/>
                <w:b/>
                <w:bCs/>
                <w:highlight w:val="lightGray"/>
              </w:rPr>
              <w:t xml:space="preserve"> </w:t>
            </w:r>
            <w:r w:rsidR="006F2A99" w:rsidRPr="00294CAA">
              <w:rPr>
                <w:rFonts w:asciiTheme="minorHAnsi" w:eastAsia="Verdana" w:hAnsiTheme="minorHAnsi" w:cstheme="minorHAnsi"/>
                <w:b/>
                <w:bCs/>
                <w:highlight w:val="lightGray"/>
              </w:rPr>
              <w:t>PROJEC</w:t>
            </w:r>
            <w:r w:rsidRPr="00294CAA">
              <w:rPr>
                <w:rFonts w:asciiTheme="minorHAnsi" w:eastAsia="Verdana" w:hAnsiTheme="minorHAnsi" w:cstheme="minorHAnsi"/>
                <w:b/>
                <w:bCs/>
                <w:highlight w:val="lightGray"/>
              </w:rPr>
              <w:t>TS</w:t>
            </w:r>
          </w:p>
        </w:tc>
      </w:tr>
    </w:tbl>
    <w:p w14:paraId="367397A7" w14:textId="77777777" w:rsidR="00670819" w:rsidRPr="00294CAA" w:rsidRDefault="00670819" w:rsidP="003A4DF4">
      <w:pPr>
        <w:jc w:val="both"/>
        <w:rPr>
          <w:rFonts w:asciiTheme="minorHAnsi" w:hAnsiTheme="minorHAnsi" w:cstheme="minorHAnsi"/>
          <w:color w:val="0D0D0D"/>
        </w:rPr>
      </w:pPr>
    </w:p>
    <w:p w14:paraId="0B8DA88E" w14:textId="77777777" w:rsidR="0091374B" w:rsidRPr="00294CAA" w:rsidRDefault="003B4324" w:rsidP="0091374B">
      <w:pPr>
        <w:pStyle w:val="Normal1"/>
        <w:spacing w:after="0" w:line="240" w:lineRule="auto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b/>
          <w:sz w:val="20"/>
          <w:szCs w:val="20"/>
        </w:rPr>
        <w:t>Title1: Password Operated Door Unlocking System</w:t>
      </w:r>
    </w:p>
    <w:p w14:paraId="5487FC9E" w14:textId="77777777" w:rsidR="0091374B" w:rsidRPr="00294CAA" w:rsidRDefault="003B4324" w:rsidP="0091374B">
      <w:pPr>
        <w:pStyle w:val="Normal1"/>
        <w:spacing w:after="0" w:line="240" w:lineRule="auto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b/>
          <w:sz w:val="20"/>
          <w:szCs w:val="20"/>
        </w:rPr>
        <w:t>Description:</w:t>
      </w:r>
    </w:p>
    <w:p w14:paraId="7FF3199A" w14:textId="77777777" w:rsidR="0091374B" w:rsidRPr="00294CAA" w:rsidRDefault="003B4324" w:rsidP="0091374B">
      <w:pPr>
        <w:pStyle w:val="Normal1"/>
        <w:numPr>
          <w:ilvl w:val="0"/>
          <w:numId w:val="15"/>
        </w:numPr>
        <w:spacing w:after="0" w:line="240" w:lineRule="auto"/>
        <w:ind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With this project we aim for the improved level of security system for developed society.</w:t>
      </w:r>
    </w:p>
    <w:p w14:paraId="2C2A31D7" w14:textId="77777777" w:rsidR="0091374B" w:rsidRPr="00294CAA" w:rsidRDefault="0091374B" w:rsidP="0091374B">
      <w:pPr>
        <w:pStyle w:val="Normal1"/>
        <w:spacing w:after="0" w:line="240" w:lineRule="auto"/>
        <w:jc w:val="both"/>
        <w:rPr>
          <w:rFonts w:asciiTheme="minorHAnsi" w:eastAsia="Arial" w:hAnsiTheme="minorHAnsi" w:cstheme="minorHAnsi"/>
          <w:sz w:val="20"/>
          <w:szCs w:val="20"/>
        </w:rPr>
      </w:pPr>
    </w:p>
    <w:p w14:paraId="69C6D98C" w14:textId="77777777" w:rsidR="0091374B" w:rsidRPr="00294CAA" w:rsidRDefault="003B4324" w:rsidP="0091374B">
      <w:pPr>
        <w:pStyle w:val="Normal1"/>
        <w:spacing w:after="0" w:line="240" w:lineRule="auto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b/>
          <w:sz w:val="20"/>
          <w:szCs w:val="20"/>
        </w:rPr>
        <w:t>Seminar Work:</w:t>
      </w:r>
    </w:p>
    <w:p w14:paraId="0C94C4E7" w14:textId="77777777" w:rsidR="0091374B" w:rsidRPr="00294CAA" w:rsidRDefault="003B4324" w:rsidP="0091374B">
      <w:pPr>
        <w:pStyle w:val="Normal1"/>
        <w:spacing w:after="0" w:line="240" w:lineRule="auto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b/>
          <w:sz w:val="20"/>
          <w:szCs w:val="20"/>
        </w:rPr>
        <w:t>Title1: Biosensors</w:t>
      </w:r>
    </w:p>
    <w:p w14:paraId="42527AC1" w14:textId="77777777" w:rsidR="0091374B" w:rsidRPr="00294CAA" w:rsidRDefault="003B4324" w:rsidP="0091374B">
      <w:pPr>
        <w:pStyle w:val="Normal1"/>
        <w:spacing w:after="0" w:line="240" w:lineRule="auto"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b/>
          <w:sz w:val="20"/>
          <w:szCs w:val="20"/>
        </w:rPr>
        <w:t>Extra-curricular activities:</w:t>
      </w:r>
    </w:p>
    <w:p w14:paraId="713C17BA" w14:textId="77777777" w:rsidR="0091374B" w:rsidRPr="00294CAA" w:rsidRDefault="003B4324" w:rsidP="0091374B">
      <w:pPr>
        <w:pStyle w:val="Normal1"/>
        <w:numPr>
          <w:ilvl w:val="0"/>
          <w:numId w:val="15"/>
        </w:numPr>
        <w:spacing w:after="0" w:line="240" w:lineRule="auto"/>
        <w:ind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 xml:space="preserve">Active member in sports and cultural </w:t>
      </w:r>
      <w:proofErr w:type="gramStart"/>
      <w:r w:rsidRPr="00294CAA">
        <w:rPr>
          <w:rFonts w:asciiTheme="minorHAnsi" w:eastAsia="Arial" w:hAnsiTheme="minorHAnsi" w:cstheme="minorHAnsi"/>
          <w:sz w:val="20"/>
          <w:szCs w:val="20"/>
        </w:rPr>
        <w:t>event  in</w:t>
      </w:r>
      <w:proofErr w:type="gramEnd"/>
      <w:r w:rsidRPr="00294CAA">
        <w:rPr>
          <w:rFonts w:asciiTheme="minorHAnsi" w:eastAsia="Arial" w:hAnsiTheme="minorHAnsi" w:cstheme="minorHAnsi"/>
          <w:sz w:val="20"/>
          <w:szCs w:val="20"/>
        </w:rPr>
        <w:t xml:space="preserve"> school level</w:t>
      </w:r>
    </w:p>
    <w:p w14:paraId="29671DB4" w14:textId="77777777" w:rsidR="00F307F2" w:rsidRPr="00294CAA" w:rsidRDefault="003B4324" w:rsidP="00DE6B9D">
      <w:pPr>
        <w:pStyle w:val="Normal1"/>
        <w:numPr>
          <w:ilvl w:val="0"/>
          <w:numId w:val="15"/>
        </w:numPr>
        <w:spacing w:after="0" w:line="240" w:lineRule="auto"/>
        <w:ind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Member of kho-kho, throw-ball and Basketball team, GIFT.</w:t>
      </w:r>
    </w:p>
    <w:p w14:paraId="73EB41DA" w14:textId="77777777" w:rsidR="0091374B" w:rsidRPr="00294CAA" w:rsidRDefault="003B4324" w:rsidP="0091374B">
      <w:pPr>
        <w:pStyle w:val="Normal1"/>
        <w:numPr>
          <w:ilvl w:val="0"/>
          <w:numId w:val="15"/>
        </w:numPr>
        <w:spacing w:after="0" w:line="240" w:lineRule="auto"/>
        <w:ind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Active member in cultural events, GIFT.</w:t>
      </w:r>
    </w:p>
    <w:p w14:paraId="234A42A1" w14:textId="77777777" w:rsidR="00BA6943" w:rsidRPr="00294CAA" w:rsidRDefault="00BA6943" w:rsidP="005E1B47">
      <w:pPr>
        <w:jc w:val="both"/>
        <w:rPr>
          <w:rFonts w:asciiTheme="minorHAnsi" w:hAnsiTheme="minorHAnsi" w:cstheme="minorHAnsi"/>
          <w:b/>
          <w:color w:val="0D0D0D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000"/>
      </w:tblGrid>
      <w:tr w:rsidR="00853BED" w:rsidRPr="00294CAA" w14:paraId="398C991F" w14:textId="77777777"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0C0C0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AECD5" w14:textId="77777777" w:rsidR="0012561C" w:rsidRPr="00294CAA" w:rsidRDefault="003B4324">
            <w:pPr>
              <w:rPr>
                <w:rFonts w:asciiTheme="minorHAnsi" w:hAnsiTheme="minorHAnsi" w:cstheme="minorHAnsi"/>
              </w:rPr>
            </w:pPr>
            <w:r w:rsidRPr="00294CAA">
              <w:rPr>
                <w:rFonts w:asciiTheme="minorHAnsi" w:eastAsia="Verdana" w:hAnsiTheme="minorHAnsi" w:cstheme="minorHAnsi"/>
                <w:b/>
                <w:bCs/>
              </w:rPr>
              <w:t>KEY SKILLS</w:t>
            </w:r>
          </w:p>
        </w:tc>
      </w:tr>
    </w:tbl>
    <w:p w14:paraId="61DB09E9" w14:textId="77777777" w:rsidR="00A40C06" w:rsidRPr="00294CAA" w:rsidRDefault="00A40C06" w:rsidP="00A40C06">
      <w:pPr>
        <w:pStyle w:val="Normal1"/>
        <w:spacing w:after="0" w:line="240" w:lineRule="auto"/>
        <w:ind w:left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</w:p>
    <w:p w14:paraId="2B180CB5" w14:textId="77777777" w:rsidR="00202BBA" w:rsidRPr="00294CAA" w:rsidRDefault="003B4324" w:rsidP="00A40C06">
      <w:pPr>
        <w:pStyle w:val="Normal1"/>
        <w:numPr>
          <w:ilvl w:val="0"/>
          <w:numId w:val="18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Talent Assessment &amp; Acquisition</w:t>
      </w:r>
    </w:p>
    <w:p w14:paraId="54AC4628" w14:textId="77777777" w:rsidR="00202BBA" w:rsidRPr="00294CAA" w:rsidRDefault="003B4324" w:rsidP="00A40C06">
      <w:pPr>
        <w:pStyle w:val="Normal1"/>
        <w:numPr>
          <w:ilvl w:val="0"/>
          <w:numId w:val="18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Candidate Sourcing &amp; Screening</w:t>
      </w:r>
    </w:p>
    <w:p w14:paraId="700C5487" w14:textId="77777777" w:rsidR="00202BBA" w:rsidRPr="00294CAA" w:rsidRDefault="003B4324" w:rsidP="00A40C06">
      <w:pPr>
        <w:pStyle w:val="Normal1"/>
        <w:numPr>
          <w:ilvl w:val="0"/>
          <w:numId w:val="18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Advanced Boolean Searches</w:t>
      </w:r>
    </w:p>
    <w:p w14:paraId="2413C3BE" w14:textId="77777777" w:rsidR="00202BBA" w:rsidRPr="00294CAA" w:rsidRDefault="003B4324" w:rsidP="00A40C06">
      <w:pPr>
        <w:pStyle w:val="Normal1"/>
        <w:numPr>
          <w:ilvl w:val="0"/>
          <w:numId w:val="18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iCs/>
          <w:sz w:val="20"/>
          <w:szCs w:val="20"/>
        </w:rPr>
        <w:t>Executive</w:t>
      </w:r>
      <w:r w:rsidRPr="00294CAA">
        <w:rPr>
          <w:rFonts w:asciiTheme="minorHAnsi" w:eastAsia="Arial" w:hAnsiTheme="minorHAnsi" w:cstheme="minorHAnsi"/>
          <w:sz w:val="20"/>
          <w:szCs w:val="20"/>
        </w:rPr>
        <w:t>Recruiting</w:t>
      </w:r>
    </w:p>
    <w:p w14:paraId="25491DE0" w14:textId="77777777" w:rsidR="00202BBA" w:rsidRPr="00294CAA" w:rsidRDefault="003B4324" w:rsidP="00A40C06">
      <w:pPr>
        <w:pStyle w:val="Normal1"/>
        <w:numPr>
          <w:ilvl w:val="0"/>
          <w:numId w:val="18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High-Volume Staffing</w:t>
      </w:r>
    </w:p>
    <w:p w14:paraId="010BE9A7" w14:textId="77777777" w:rsidR="002F7822" w:rsidRPr="00294CAA" w:rsidRDefault="003B4324" w:rsidP="00A40C06">
      <w:pPr>
        <w:pStyle w:val="Normal1"/>
        <w:numPr>
          <w:ilvl w:val="0"/>
          <w:numId w:val="18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Offer Negotiations</w:t>
      </w:r>
    </w:p>
    <w:p w14:paraId="410F65E3" w14:textId="77777777" w:rsidR="00202BBA" w:rsidRPr="00294CAA" w:rsidRDefault="003B4324" w:rsidP="00A40C06">
      <w:pPr>
        <w:pStyle w:val="Normal1"/>
        <w:numPr>
          <w:ilvl w:val="0"/>
          <w:numId w:val="18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Placement &amp; Onboarding</w:t>
      </w:r>
    </w:p>
    <w:p w14:paraId="06C4947B" w14:textId="77777777" w:rsidR="00202BBA" w:rsidRPr="00294CAA" w:rsidRDefault="003B4324" w:rsidP="00A40C06">
      <w:pPr>
        <w:pStyle w:val="Normal1"/>
        <w:numPr>
          <w:ilvl w:val="0"/>
          <w:numId w:val="18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ATS &amp; Recruiting Software</w:t>
      </w:r>
    </w:p>
    <w:p w14:paraId="3E80D78C" w14:textId="77777777" w:rsidR="00202BBA" w:rsidRPr="00294CAA" w:rsidRDefault="003B4324" w:rsidP="00DE6B9D">
      <w:pPr>
        <w:pStyle w:val="Normal1"/>
        <w:numPr>
          <w:ilvl w:val="0"/>
          <w:numId w:val="18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Social Media Recruiting Tools</w:t>
      </w:r>
    </w:p>
    <w:p w14:paraId="1130FF08" w14:textId="4EE1C32F" w:rsidR="006C0CBB" w:rsidRPr="00294CAA" w:rsidRDefault="003B4324" w:rsidP="006C0CBB">
      <w:pPr>
        <w:pStyle w:val="Normal1"/>
        <w:numPr>
          <w:ilvl w:val="0"/>
          <w:numId w:val="18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Client Relationship Management</w:t>
      </w:r>
    </w:p>
    <w:p w14:paraId="18E9DF63" w14:textId="77777777" w:rsidR="00A40C06" w:rsidRPr="00294CAA" w:rsidRDefault="00A40C06" w:rsidP="00A40C06">
      <w:pPr>
        <w:pStyle w:val="Normal1"/>
        <w:spacing w:after="0" w:line="240" w:lineRule="auto"/>
        <w:ind w:left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000"/>
      </w:tblGrid>
      <w:tr w:rsidR="00853BED" w:rsidRPr="00294CAA" w14:paraId="294C67F6" w14:textId="77777777" w:rsidTr="00F041AD"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0C0C0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BAB02" w14:textId="77777777" w:rsidR="0091374B" w:rsidRPr="00294CAA" w:rsidRDefault="003B4324" w:rsidP="00F041AD">
            <w:pPr>
              <w:rPr>
                <w:rFonts w:asciiTheme="minorHAnsi" w:hAnsiTheme="minorHAnsi" w:cstheme="minorHAnsi"/>
              </w:rPr>
            </w:pPr>
            <w:r w:rsidRPr="00294CAA">
              <w:rPr>
                <w:rFonts w:asciiTheme="minorHAnsi" w:eastAsia="Verdana" w:hAnsiTheme="minorHAnsi" w:cstheme="minorHAnsi"/>
                <w:b/>
                <w:bCs/>
              </w:rPr>
              <w:t>CERTIFICATIONS</w:t>
            </w:r>
          </w:p>
        </w:tc>
      </w:tr>
    </w:tbl>
    <w:p w14:paraId="733D01FC" w14:textId="77777777" w:rsidR="0091374B" w:rsidRPr="00294CAA" w:rsidRDefault="0091374B" w:rsidP="0091374B">
      <w:pPr>
        <w:ind w:left="960" w:right="540"/>
        <w:jc w:val="both"/>
        <w:rPr>
          <w:rFonts w:asciiTheme="minorHAnsi" w:hAnsiTheme="minorHAnsi" w:cstheme="minorHAnsi"/>
        </w:rPr>
      </w:pPr>
    </w:p>
    <w:p w14:paraId="0682148A" w14:textId="77777777" w:rsidR="0091374B" w:rsidRPr="00294CAA" w:rsidRDefault="003B4324" w:rsidP="0091374B">
      <w:pPr>
        <w:pStyle w:val="Normal1"/>
        <w:numPr>
          <w:ilvl w:val="0"/>
          <w:numId w:val="18"/>
        </w:numPr>
        <w:spacing w:after="0" w:line="240" w:lineRule="auto"/>
        <w:ind w:left="360"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 xml:space="preserve">Certified VLSI Training </w:t>
      </w:r>
      <w:proofErr w:type="gramStart"/>
      <w:r w:rsidRPr="00294CAA">
        <w:rPr>
          <w:rFonts w:asciiTheme="minorHAnsi" w:eastAsia="Arial" w:hAnsiTheme="minorHAnsi" w:cstheme="minorHAnsi"/>
          <w:sz w:val="20"/>
          <w:szCs w:val="20"/>
        </w:rPr>
        <w:t>From</w:t>
      </w:r>
      <w:proofErr w:type="gramEnd"/>
      <w:r w:rsidRPr="00294CAA">
        <w:rPr>
          <w:rFonts w:asciiTheme="minorHAnsi" w:eastAsia="Arial" w:hAnsiTheme="minorHAnsi" w:cstheme="minorHAnsi"/>
          <w:sz w:val="20"/>
          <w:szCs w:val="20"/>
        </w:rPr>
        <w:t xml:space="preserve"> CTTC Bhubaneswar.</w:t>
      </w:r>
    </w:p>
    <w:p w14:paraId="475AAC80" w14:textId="77777777" w:rsidR="0091374B" w:rsidRPr="00294CAA" w:rsidRDefault="003B4324" w:rsidP="0091374B">
      <w:pPr>
        <w:pStyle w:val="Normal1"/>
        <w:numPr>
          <w:ilvl w:val="0"/>
          <w:numId w:val="18"/>
        </w:numPr>
        <w:spacing w:after="0" w:line="240" w:lineRule="auto"/>
        <w:ind w:left="360"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Summer training in Utility Department from Honda Manesar Delhi.</w:t>
      </w:r>
    </w:p>
    <w:p w14:paraId="7C989771" w14:textId="77777777" w:rsidR="0012561C" w:rsidRPr="00294CAA" w:rsidRDefault="0012561C" w:rsidP="00B82673">
      <w:pPr>
        <w:jc w:val="both"/>
        <w:rPr>
          <w:rFonts w:asciiTheme="minorHAnsi" w:hAnsiTheme="minorHAnsi" w:cstheme="minorHAnsi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000"/>
      </w:tblGrid>
      <w:tr w:rsidR="00853BED" w:rsidRPr="00294CAA" w14:paraId="0B552A61" w14:textId="77777777"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0C0C0" w:fill="C0C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6CE4E" w14:textId="77777777" w:rsidR="0012561C" w:rsidRPr="00294CAA" w:rsidRDefault="003B4324">
            <w:pPr>
              <w:rPr>
                <w:rFonts w:asciiTheme="minorHAnsi" w:hAnsiTheme="minorHAnsi" w:cstheme="minorHAnsi"/>
              </w:rPr>
            </w:pPr>
            <w:r w:rsidRPr="00294CAA">
              <w:rPr>
                <w:rFonts w:asciiTheme="minorHAnsi" w:eastAsia="Verdana" w:hAnsiTheme="minorHAnsi" w:cstheme="minorHAnsi"/>
                <w:b/>
                <w:bCs/>
              </w:rPr>
              <w:t xml:space="preserve">ACHIEVEMENTS </w:t>
            </w:r>
            <w:r w:rsidR="00300F59" w:rsidRPr="00294CAA">
              <w:rPr>
                <w:rFonts w:asciiTheme="minorHAnsi" w:eastAsia="Verdana" w:hAnsiTheme="minorHAnsi" w:cstheme="minorHAnsi"/>
                <w:b/>
                <w:bCs/>
              </w:rPr>
              <w:t>&amp;</w:t>
            </w:r>
            <w:r w:rsidRPr="00294CAA">
              <w:rPr>
                <w:rFonts w:asciiTheme="minorHAnsi" w:eastAsia="Verdana" w:hAnsiTheme="minorHAnsi" w:cstheme="minorHAnsi"/>
                <w:b/>
                <w:bCs/>
              </w:rPr>
              <w:t>EXTRA CURRICULAR ACTIVITIES</w:t>
            </w:r>
          </w:p>
        </w:tc>
      </w:tr>
    </w:tbl>
    <w:p w14:paraId="5D478CE0" w14:textId="77777777" w:rsidR="0012561C" w:rsidRPr="00294CAA" w:rsidRDefault="0012561C" w:rsidP="00205B5B">
      <w:pPr>
        <w:spacing w:line="311" w:lineRule="auto"/>
        <w:jc w:val="both"/>
        <w:rPr>
          <w:rFonts w:asciiTheme="minorHAnsi" w:eastAsia="Times New Roman" w:hAnsiTheme="minorHAnsi" w:cstheme="minorHAnsi"/>
          <w:b/>
          <w:bCs/>
          <w:color w:val="0D0D0D"/>
        </w:rPr>
      </w:pPr>
    </w:p>
    <w:p w14:paraId="1CF44BB6" w14:textId="77777777" w:rsidR="0091374B" w:rsidRPr="00294CAA" w:rsidRDefault="003B4324" w:rsidP="0091374B">
      <w:pPr>
        <w:pStyle w:val="Normal1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Won gold, bronze and silver medals in sports in school level.</w:t>
      </w:r>
    </w:p>
    <w:p w14:paraId="630952E4" w14:textId="77777777" w:rsidR="0091374B" w:rsidRPr="00294CAA" w:rsidRDefault="003B4324" w:rsidP="0091374B">
      <w:pPr>
        <w:pStyle w:val="Normal1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Won four medals in college for sports.</w:t>
      </w:r>
    </w:p>
    <w:p w14:paraId="77BDE37E" w14:textId="77777777" w:rsidR="0091374B" w:rsidRPr="00294CAA" w:rsidRDefault="003B4324" w:rsidP="0091374B">
      <w:pPr>
        <w:pStyle w:val="Normal1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Participated in paragraph writing competition in Tata Steel.</w:t>
      </w:r>
    </w:p>
    <w:p w14:paraId="4ACD63D7" w14:textId="77777777" w:rsidR="0012561C" w:rsidRPr="00294CAA" w:rsidRDefault="003B4324" w:rsidP="00DE6B9D">
      <w:pPr>
        <w:pStyle w:val="Normal1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Won various prizes in paintings at school level.</w:t>
      </w:r>
    </w:p>
    <w:p w14:paraId="7ACEAF0D" w14:textId="77777777" w:rsidR="00D364FE" w:rsidRPr="00294CAA" w:rsidRDefault="00D364FE" w:rsidP="00D364FE">
      <w:pPr>
        <w:pStyle w:val="Normal1"/>
        <w:spacing w:after="0" w:line="240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000"/>
      </w:tblGrid>
      <w:tr w:rsidR="00853BED" w:rsidRPr="00294CAA" w14:paraId="3DCAD269" w14:textId="77777777"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E91C3" w14:textId="77777777" w:rsidR="0012561C" w:rsidRPr="00294CAA" w:rsidRDefault="003B4324">
            <w:pPr>
              <w:spacing w:line="311" w:lineRule="auto"/>
              <w:jc w:val="both"/>
              <w:rPr>
                <w:rFonts w:asciiTheme="minorHAnsi" w:hAnsiTheme="minorHAnsi" w:cstheme="minorHAnsi"/>
              </w:rPr>
            </w:pPr>
            <w:r w:rsidRPr="00294CAA">
              <w:rPr>
                <w:rFonts w:asciiTheme="minorHAnsi" w:eastAsia="Verdana" w:hAnsiTheme="minorHAnsi" w:cstheme="minorHAnsi"/>
                <w:b/>
                <w:bCs/>
              </w:rPr>
              <w:t>STRENGTHS</w:t>
            </w:r>
          </w:p>
        </w:tc>
      </w:tr>
    </w:tbl>
    <w:p w14:paraId="28F6E78E" w14:textId="77777777" w:rsidR="0012561C" w:rsidRPr="00294CAA" w:rsidRDefault="0012561C" w:rsidP="008D1C19">
      <w:pPr>
        <w:spacing w:line="311" w:lineRule="auto"/>
        <w:jc w:val="both"/>
        <w:rPr>
          <w:rFonts w:asciiTheme="minorHAnsi" w:hAnsiTheme="minorHAnsi" w:cstheme="minorHAnsi"/>
        </w:rPr>
      </w:pPr>
    </w:p>
    <w:p w14:paraId="231DEB29" w14:textId="77777777" w:rsidR="0091374B" w:rsidRPr="00294CAA" w:rsidRDefault="003B4324" w:rsidP="00202BBA">
      <w:pPr>
        <w:pStyle w:val="Normal1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Excellent verbal and written communication skills.</w:t>
      </w:r>
    </w:p>
    <w:p w14:paraId="4DD33CB1" w14:textId="77777777" w:rsidR="0091374B" w:rsidRPr="00294CAA" w:rsidRDefault="003B4324" w:rsidP="00202BBA">
      <w:pPr>
        <w:pStyle w:val="Normal1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 xml:space="preserve">Eager to learn new technologies </w:t>
      </w:r>
    </w:p>
    <w:p w14:paraId="3BCC2001" w14:textId="77777777" w:rsidR="0091374B" w:rsidRPr="00294CAA" w:rsidRDefault="003B4324" w:rsidP="00202BBA">
      <w:pPr>
        <w:pStyle w:val="Normal1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Active team player and a self-starter.</w:t>
      </w:r>
    </w:p>
    <w:p w14:paraId="20F487B4" w14:textId="77777777" w:rsidR="0091374B" w:rsidRPr="00294CAA" w:rsidRDefault="003B4324" w:rsidP="00202BBA">
      <w:pPr>
        <w:pStyle w:val="Normal1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Intelligent, punctual, hardworking, responsible</w:t>
      </w:r>
    </w:p>
    <w:p w14:paraId="6006C6DA" w14:textId="77777777" w:rsidR="0091374B" w:rsidRPr="00294CAA" w:rsidRDefault="003B4324" w:rsidP="00202BBA">
      <w:pPr>
        <w:pStyle w:val="Normal1"/>
        <w:numPr>
          <w:ilvl w:val="0"/>
          <w:numId w:val="17"/>
        </w:numPr>
        <w:spacing w:after="0" w:line="240" w:lineRule="auto"/>
        <w:ind w:left="360" w:hanging="360"/>
        <w:contextualSpacing/>
        <w:jc w:val="both"/>
        <w:rPr>
          <w:rFonts w:asciiTheme="minorHAnsi" w:eastAsia="Arial" w:hAnsiTheme="minorHAnsi" w:cstheme="minorHAnsi"/>
          <w:sz w:val="20"/>
          <w:szCs w:val="20"/>
        </w:rPr>
      </w:pPr>
      <w:r w:rsidRPr="00294CAA">
        <w:rPr>
          <w:rFonts w:asciiTheme="minorHAnsi" w:eastAsia="Arial" w:hAnsiTheme="minorHAnsi" w:cstheme="minorHAnsi"/>
          <w:sz w:val="20"/>
          <w:szCs w:val="20"/>
        </w:rPr>
        <w:t>Distinction of being adaptable with an ability to work well under pressure.</w:t>
      </w:r>
    </w:p>
    <w:p w14:paraId="7F077774" w14:textId="77777777" w:rsidR="0012561C" w:rsidRPr="00294CAA" w:rsidRDefault="0012561C" w:rsidP="00A63DCA">
      <w:pPr>
        <w:spacing w:after="60"/>
        <w:ind w:right="-71"/>
        <w:jc w:val="both"/>
        <w:rPr>
          <w:rFonts w:asciiTheme="minorHAnsi" w:hAnsiTheme="minorHAnsi" w:cstheme="minorHAnsi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9000"/>
      </w:tblGrid>
      <w:tr w:rsidR="00853BED" w:rsidRPr="00294CAA" w14:paraId="7D8CEB90" w14:textId="77777777" w:rsidTr="00D30930"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BFBFBF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E8A4F" w14:textId="77777777" w:rsidR="00177AC1" w:rsidRPr="00294CAA" w:rsidRDefault="003B4324" w:rsidP="00D30930">
            <w:pPr>
              <w:spacing w:line="311" w:lineRule="auto"/>
              <w:jc w:val="both"/>
              <w:rPr>
                <w:rFonts w:asciiTheme="minorHAnsi" w:hAnsiTheme="minorHAnsi" w:cstheme="minorHAnsi"/>
              </w:rPr>
            </w:pPr>
            <w:r w:rsidRPr="00294CAA">
              <w:rPr>
                <w:rFonts w:asciiTheme="minorHAnsi" w:eastAsia="Verdana" w:hAnsiTheme="minorHAnsi" w:cstheme="minorHAnsi"/>
                <w:b/>
                <w:bCs/>
              </w:rPr>
              <w:t>PERSONAL DETAILS</w:t>
            </w:r>
          </w:p>
        </w:tc>
      </w:tr>
    </w:tbl>
    <w:p w14:paraId="2235DE9D" w14:textId="77777777" w:rsidR="00177AC1" w:rsidRPr="00294CAA" w:rsidRDefault="00177AC1" w:rsidP="00A63DCA">
      <w:pPr>
        <w:spacing w:after="60"/>
        <w:ind w:right="-71"/>
        <w:jc w:val="both"/>
        <w:rPr>
          <w:rFonts w:asciiTheme="minorHAnsi" w:hAnsiTheme="minorHAnsi" w:cstheme="minorHAnsi"/>
        </w:rPr>
      </w:pPr>
    </w:p>
    <w:p w14:paraId="07A9E4B6" w14:textId="77777777" w:rsidR="00177AC1" w:rsidRPr="00294CAA" w:rsidRDefault="003B4324" w:rsidP="00202BBA">
      <w:pPr>
        <w:spacing w:line="311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 xml:space="preserve">Date of birth:              </w:t>
      </w:r>
      <w:r w:rsidR="00E171F5" w:rsidRPr="00294CAA">
        <w:rPr>
          <w:rFonts w:asciiTheme="minorHAnsi" w:hAnsiTheme="minorHAnsi" w:cstheme="minorHAnsi"/>
          <w:b/>
        </w:rPr>
        <w:t xml:space="preserve"> </w:t>
      </w:r>
      <w:r w:rsidRPr="00294CAA">
        <w:rPr>
          <w:rFonts w:asciiTheme="minorHAnsi" w:hAnsiTheme="minorHAnsi" w:cstheme="minorHAnsi"/>
          <w:b/>
        </w:rPr>
        <w:t xml:space="preserve"> 2</w:t>
      </w:r>
      <w:r w:rsidR="0091374B" w:rsidRPr="00294CAA">
        <w:rPr>
          <w:rFonts w:asciiTheme="minorHAnsi" w:hAnsiTheme="minorHAnsi" w:cstheme="minorHAnsi"/>
          <w:b/>
        </w:rPr>
        <w:t>8</w:t>
      </w:r>
      <w:r w:rsidRPr="00294CAA">
        <w:rPr>
          <w:rFonts w:asciiTheme="minorHAnsi" w:hAnsiTheme="minorHAnsi" w:cstheme="minorHAnsi"/>
          <w:b/>
        </w:rPr>
        <w:t>th</w:t>
      </w:r>
      <w:r w:rsidR="0091374B" w:rsidRPr="00294CAA">
        <w:rPr>
          <w:rFonts w:asciiTheme="minorHAnsi" w:hAnsiTheme="minorHAnsi" w:cstheme="minorHAnsi"/>
          <w:b/>
        </w:rPr>
        <w:t xml:space="preserve"> March 1993</w:t>
      </w:r>
    </w:p>
    <w:p w14:paraId="1BB7CC06" w14:textId="77777777" w:rsidR="00177AC1" w:rsidRPr="00294CAA" w:rsidRDefault="003B4324" w:rsidP="00202BBA">
      <w:pPr>
        <w:spacing w:line="311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 xml:space="preserve">Husband’s name:       </w:t>
      </w:r>
      <w:r w:rsidR="00E171F5" w:rsidRPr="00294CAA">
        <w:rPr>
          <w:rFonts w:asciiTheme="minorHAnsi" w:hAnsiTheme="minorHAnsi" w:cstheme="minorHAnsi"/>
          <w:b/>
        </w:rPr>
        <w:t xml:space="preserve"> </w:t>
      </w:r>
      <w:r w:rsidRPr="00294CAA">
        <w:rPr>
          <w:rFonts w:asciiTheme="minorHAnsi" w:hAnsiTheme="minorHAnsi" w:cstheme="minorHAnsi"/>
          <w:b/>
        </w:rPr>
        <w:t xml:space="preserve"> Mr. </w:t>
      </w:r>
      <w:r w:rsidR="0091374B" w:rsidRPr="00294CAA">
        <w:rPr>
          <w:rFonts w:asciiTheme="minorHAnsi" w:hAnsiTheme="minorHAnsi" w:cstheme="minorHAnsi"/>
          <w:b/>
        </w:rPr>
        <w:t>Kushagra Sinha</w:t>
      </w:r>
    </w:p>
    <w:p w14:paraId="751AB49B" w14:textId="77777777" w:rsidR="00177AC1" w:rsidRPr="00294CAA" w:rsidRDefault="003B4324" w:rsidP="00202BBA">
      <w:pPr>
        <w:spacing w:line="311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>Passport:                      Yes</w:t>
      </w:r>
    </w:p>
    <w:p w14:paraId="1C8F8184" w14:textId="77777777" w:rsidR="00E171F5" w:rsidRPr="00294CAA" w:rsidRDefault="003B4324" w:rsidP="00202BBA">
      <w:pPr>
        <w:spacing w:line="311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lastRenderedPageBreak/>
        <w:t xml:space="preserve">Current address:          </w:t>
      </w:r>
      <w:r w:rsidR="00625363" w:rsidRPr="00294CAA">
        <w:rPr>
          <w:rFonts w:asciiTheme="minorHAnsi" w:hAnsiTheme="minorHAnsi" w:cstheme="minorHAnsi"/>
          <w:b/>
        </w:rPr>
        <w:t>Delhi</w:t>
      </w:r>
    </w:p>
    <w:p w14:paraId="3637990D" w14:textId="1E956803" w:rsidR="0012561C" w:rsidRPr="00294CAA" w:rsidRDefault="003B4324" w:rsidP="00294CAA">
      <w:pPr>
        <w:spacing w:line="311" w:lineRule="auto"/>
        <w:jc w:val="both"/>
        <w:rPr>
          <w:rFonts w:asciiTheme="minorHAnsi" w:hAnsiTheme="minorHAnsi" w:cstheme="minorHAnsi"/>
          <w:b/>
        </w:rPr>
      </w:pPr>
      <w:r w:rsidRPr="00294CAA">
        <w:rPr>
          <w:rFonts w:asciiTheme="minorHAnsi" w:hAnsiTheme="minorHAnsi" w:cstheme="minorHAnsi"/>
          <w:b/>
        </w:rPr>
        <w:t xml:space="preserve">Permanent address:  </w:t>
      </w:r>
      <w:r w:rsidR="00E171F5" w:rsidRPr="00294CAA">
        <w:rPr>
          <w:rFonts w:asciiTheme="minorHAnsi" w:hAnsiTheme="minorHAnsi" w:cstheme="minorHAnsi"/>
          <w:b/>
        </w:rPr>
        <w:t xml:space="preserve"> </w:t>
      </w:r>
      <w:r w:rsidR="0091374B" w:rsidRPr="00294CAA">
        <w:rPr>
          <w:rFonts w:asciiTheme="minorHAnsi" w:hAnsiTheme="minorHAnsi" w:cstheme="minorHAnsi"/>
          <w:b/>
        </w:rPr>
        <w:t>Palam (Delhi</w:t>
      </w:r>
      <w:r w:rsidRPr="00294CAA">
        <w:rPr>
          <w:rFonts w:asciiTheme="minorHAnsi" w:hAnsiTheme="minorHAnsi" w:cstheme="minorHAnsi"/>
          <w:b/>
        </w:rPr>
        <w:t>)</w:t>
      </w:r>
    </w:p>
    <w:p w14:paraId="0DF766A9" w14:textId="331EBD95" w:rsidR="0012561C" w:rsidRPr="00294CAA" w:rsidRDefault="003B4324" w:rsidP="00A63DCA">
      <w:pPr>
        <w:spacing w:after="60"/>
        <w:ind w:right="-71"/>
        <w:jc w:val="both"/>
        <w:rPr>
          <w:rFonts w:asciiTheme="minorHAnsi" w:hAnsiTheme="minorHAnsi" w:cstheme="minorHAnsi"/>
        </w:rPr>
      </w:pP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Pr="00294CAA">
        <w:rPr>
          <w:rFonts w:asciiTheme="minorHAnsi" w:hAnsiTheme="minorHAnsi" w:cstheme="minorHAnsi"/>
        </w:rPr>
        <w:tab/>
      </w:r>
      <w:r w:rsidR="00000000">
        <w:rPr>
          <w:rFonts w:asciiTheme="minorHAnsi" w:hAnsiTheme="minorHAnsi" w:cstheme="minorHAnsi"/>
        </w:rPr>
        <w:pict w14:anchorId="1E808C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9264;mso-position-horizontal-relative:text;mso-position-vertical-relative:text">
            <v:imagedata r:id="rId10"/>
          </v:shape>
        </w:pict>
      </w:r>
    </w:p>
    <w:sectPr w:rsidR="0012561C" w:rsidRPr="00294CAA" w:rsidSect="00791C92">
      <w:pgSz w:w="11907" w:h="16840"/>
      <w:pgMar w:top="907" w:right="927" w:bottom="261" w:left="11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9468C924">
      <w:start w:val="1"/>
      <w:numFmt w:val="bullet"/>
      <w:lvlText w:val="●"/>
      <w:lvlJc w:val="left"/>
      <w:pPr>
        <w:tabs>
          <w:tab w:val="num" w:pos="0"/>
        </w:tabs>
        <w:ind w:left="960" w:hanging="60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D0661B0">
      <w:start w:val="1"/>
      <w:numFmt w:val="bullet"/>
      <w:lvlText w:val="○"/>
      <w:lvlJc w:val="left"/>
      <w:pPr>
        <w:tabs>
          <w:tab w:val="num" w:pos="0"/>
        </w:tabs>
        <w:ind w:left="1680" w:hanging="60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1A72CBA4">
      <w:start w:val="1"/>
      <w:numFmt w:val="bullet"/>
      <w:lvlText w:val="■"/>
      <w:lvlJc w:val="right"/>
      <w:pPr>
        <w:tabs>
          <w:tab w:val="num" w:pos="0"/>
        </w:tabs>
        <w:ind w:left="2400" w:hanging="42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7BEFB1A">
      <w:start w:val="1"/>
      <w:numFmt w:val="bullet"/>
      <w:lvlText w:val="●"/>
      <w:lvlJc w:val="left"/>
      <w:pPr>
        <w:tabs>
          <w:tab w:val="num" w:pos="0"/>
        </w:tabs>
        <w:ind w:left="3120" w:hanging="60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9F16BB5A">
      <w:start w:val="1"/>
      <w:numFmt w:val="bullet"/>
      <w:lvlText w:val="○"/>
      <w:lvlJc w:val="left"/>
      <w:pPr>
        <w:tabs>
          <w:tab w:val="num" w:pos="0"/>
        </w:tabs>
        <w:ind w:left="3840" w:hanging="60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EB407E62">
      <w:start w:val="1"/>
      <w:numFmt w:val="bullet"/>
      <w:lvlText w:val="■"/>
      <w:lvlJc w:val="right"/>
      <w:pPr>
        <w:tabs>
          <w:tab w:val="num" w:pos="0"/>
        </w:tabs>
        <w:ind w:left="4560" w:hanging="42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EE64380">
      <w:start w:val="1"/>
      <w:numFmt w:val="bullet"/>
      <w:lvlText w:val="●"/>
      <w:lvlJc w:val="left"/>
      <w:pPr>
        <w:tabs>
          <w:tab w:val="num" w:pos="0"/>
        </w:tabs>
        <w:ind w:left="5280" w:hanging="60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DD8CF106">
      <w:start w:val="1"/>
      <w:numFmt w:val="bullet"/>
      <w:lvlText w:val="○"/>
      <w:lvlJc w:val="left"/>
      <w:pPr>
        <w:tabs>
          <w:tab w:val="num" w:pos="0"/>
        </w:tabs>
        <w:ind w:left="6000" w:hanging="60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4D2E1E0">
      <w:start w:val="1"/>
      <w:numFmt w:val="bullet"/>
      <w:lvlText w:val="■"/>
      <w:lvlJc w:val="right"/>
      <w:pPr>
        <w:tabs>
          <w:tab w:val="num" w:pos="0"/>
        </w:tabs>
        <w:ind w:left="6720" w:hanging="42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 w15:restartNumberingAfterBreak="0">
    <w:nsid w:val="00000002"/>
    <w:multiLevelType w:val="hybridMultilevel"/>
    <w:tmpl w:val="00000002"/>
    <w:lvl w:ilvl="0" w:tplc="2D5450C2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D0D0D"/>
        <w:sz w:val="20"/>
        <w:szCs w:val="20"/>
        <w:u w:val="none"/>
      </w:rPr>
    </w:lvl>
    <w:lvl w:ilvl="1" w:tplc="76B21FD4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D0D0D"/>
        <w:sz w:val="20"/>
        <w:szCs w:val="20"/>
        <w:u w:val="none"/>
      </w:rPr>
    </w:lvl>
    <w:lvl w:ilvl="2" w:tplc="6F0450B8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D0D0D"/>
        <w:sz w:val="20"/>
        <w:szCs w:val="20"/>
        <w:u w:val="none"/>
      </w:rPr>
    </w:lvl>
    <w:lvl w:ilvl="3" w:tplc="3498FF9A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D0D0D"/>
        <w:sz w:val="20"/>
        <w:szCs w:val="20"/>
        <w:u w:val="none"/>
      </w:rPr>
    </w:lvl>
    <w:lvl w:ilvl="4" w:tplc="6C0CA20A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D0D0D"/>
        <w:sz w:val="20"/>
        <w:szCs w:val="20"/>
        <w:u w:val="none"/>
      </w:rPr>
    </w:lvl>
    <w:lvl w:ilvl="5" w:tplc="C6DA0F7A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D0D0D"/>
        <w:sz w:val="20"/>
        <w:szCs w:val="20"/>
        <w:u w:val="none"/>
      </w:rPr>
    </w:lvl>
    <w:lvl w:ilvl="6" w:tplc="363E592C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D0D0D"/>
        <w:sz w:val="20"/>
        <w:szCs w:val="20"/>
        <w:u w:val="none"/>
      </w:rPr>
    </w:lvl>
    <w:lvl w:ilvl="7" w:tplc="4016036C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D0D0D"/>
        <w:sz w:val="20"/>
        <w:szCs w:val="20"/>
        <w:u w:val="none"/>
      </w:rPr>
    </w:lvl>
    <w:lvl w:ilvl="8" w:tplc="98FEED40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D0D0D"/>
        <w:sz w:val="20"/>
        <w:szCs w:val="20"/>
        <w:u w:val="none"/>
      </w:rPr>
    </w:lvl>
  </w:abstractNum>
  <w:abstractNum w:abstractNumId="2" w15:restartNumberingAfterBreak="0">
    <w:nsid w:val="00000003"/>
    <w:multiLevelType w:val="hybridMultilevel"/>
    <w:tmpl w:val="00000003"/>
    <w:lvl w:ilvl="0" w:tplc="B8482B14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444444"/>
        <w:sz w:val="20"/>
        <w:szCs w:val="20"/>
        <w:u w:val="none"/>
        <w:shd w:val="solid" w:color="FFFFFF" w:fill="FFFFFF"/>
      </w:rPr>
    </w:lvl>
    <w:lvl w:ilvl="1" w:tplc="01268482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444444"/>
        <w:sz w:val="20"/>
        <w:szCs w:val="20"/>
        <w:u w:val="none"/>
        <w:shd w:val="solid" w:color="FFFFFF" w:fill="FFFFFF"/>
      </w:rPr>
    </w:lvl>
    <w:lvl w:ilvl="2" w:tplc="EA844B20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444444"/>
        <w:sz w:val="20"/>
        <w:szCs w:val="20"/>
        <w:u w:val="none"/>
        <w:shd w:val="solid" w:color="FFFFFF" w:fill="FFFFFF"/>
      </w:rPr>
    </w:lvl>
    <w:lvl w:ilvl="3" w:tplc="61AA1F54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444444"/>
        <w:sz w:val="20"/>
        <w:szCs w:val="20"/>
        <w:u w:val="none"/>
        <w:shd w:val="solid" w:color="FFFFFF" w:fill="FFFFFF"/>
      </w:rPr>
    </w:lvl>
    <w:lvl w:ilvl="4" w:tplc="43E0755A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444444"/>
        <w:sz w:val="20"/>
        <w:szCs w:val="20"/>
        <w:u w:val="none"/>
        <w:shd w:val="solid" w:color="FFFFFF" w:fill="FFFFFF"/>
      </w:rPr>
    </w:lvl>
    <w:lvl w:ilvl="5" w:tplc="91D6328E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444444"/>
        <w:sz w:val="20"/>
        <w:szCs w:val="20"/>
        <w:u w:val="none"/>
        <w:shd w:val="solid" w:color="FFFFFF" w:fill="FFFFFF"/>
      </w:rPr>
    </w:lvl>
    <w:lvl w:ilvl="6" w:tplc="EE2E050A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444444"/>
        <w:sz w:val="20"/>
        <w:szCs w:val="20"/>
        <w:u w:val="none"/>
        <w:shd w:val="solid" w:color="FFFFFF" w:fill="FFFFFF"/>
      </w:rPr>
    </w:lvl>
    <w:lvl w:ilvl="7" w:tplc="B4300B72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444444"/>
        <w:sz w:val="20"/>
        <w:szCs w:val="20"/>
        <w:u w:val="none"/>
        <w:shd w:val="solid" w:color="FFFFFF" w:fill="FFFFFF"/>
      </w:rPr>
    </w:lvl>
    <w:lvl w:ilvl="8" w:tplc="642C7726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444444"/>
        <w:sz w:val="20"/>
        <w:szCs w:val="20"/>
        <w:u w:val="none"/>
        <w:shd w:val="solid" w:color="FFFFFF" w:fill="FFFFFF"/>
      </w:rPr>
    </w:lvl>
  </w:abstractNum>
  <w:abstractNum w:abstractNumId="3" w15:restartNumberingAfterBreak="0">
    <w:nsid w:val="00000008"/>
    <w:multiLevelType w:val="hybridMultilevel"/>
    <w:tmpl w:val="1F16E9E8"/>
    <w:lvl w:ilvl="0" w:tplc="FFFFFFFF">
      <w:start w:val="1"/>
      <w:numFmt w:val="bullet"/>
      <w:lvlText w:val="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00000009"/>
    <w:multiLevelType w:val="hybridMultilevel"/>
    <w:tmpl w:val="1190CDE6"/>
    <w:lvl w:ilvl="0" w:tplc="FFFFFFFF">
      <w:start w:val="1"/>
      <w:numFmt w:val="bullet"/>
      <w:lvlText w:val="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0000000B"/>
    <w:multiLevelType w:val="hybridMultilevel"/>
    <w:tmpl w:val="140E0F76"/>
    <w:lvl w:ilvl="0" w:tplc="FFFFFFFF">
      <w:start w:val="1"/>
      <w:numFmt w:val="bullet"/>
      <w:lvlText w:val="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0000000C"/>
    <w:multiLevelType w:val="hybridMultilevel"/>
    <w:tmpl w:val="3352255A"/>
    <w:lvl w:ilvl="0" w:tplc="FFFFFFFF">
      <w:start w:val="1"/>
      <w:numFmt w:val="bullet"/>
      <w:lvlText w:val="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00000029"/>
    <w:multiLevelType w:val="hybridMultilevel"/>
    <w:tmpl w:val="00004823"/>
    <w:lvl w:ilvl="0" w:tplc="ED5ED938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</w:lvl>
    <w:lvl w:ilvl="1" w:tplc="F3602A74">
      <w:numFmt w:val="decimal"/>
      <w:lvlText w:val=""/>
      <w:lvlJc w:val="left"/>
    </w:lvl>
    <w:lvl w:ilvl="2" w:tplc="04CEC1E0">
      <w:numFmt w:val="decimal"/>
      <w:lvlText w:val=""/>
      <w:lvlJc w:val="left"/>
    </w:lvl>
    <w:lvl w:ilvl="3" w:tplc="5FF2428E">
      <w:numFmt w:val="decimal"/>
      <w:lvlText w:val=""/>
      <w:lvlJc w:val="left"/>
    </w:lvl>
    <w:lvl w:ilvl="4" w:tplc="B1DEFEF6">
      <w:numFmt w:val="decimal"/>
      <w:lvlText w:val=""/>
      <w:lvlJc w:val="left"/>
    </w:lvl>
    <w:lvl w:ilvl="5" w:tplc="A6D856AA">
      <w:numFmt w:val="decimal"/>
      <w:lvlText w:val=""/>
      <w:lvlJc w:val="left"/>
    </w:lvl>
    <w:lvl w:ilvl="6" w:tplc="1D521C70">
      <w:numFmt w:val="decimal"/>
      <w:lvlText w:val=""/>
      <w:lvlJc w:val="left"/>
    </w:lvl>
    <w:lvl w:ilvl="7" w:tplc="47AC293A">
      <w:numFmt w:val="decimal"/>
      <w:lvlText w:val=""/>
      <w:lvlJc w:val="left"/>
    </w:lvl>
    <w:lvl w:ilvl="8" w:tplc="0886472A">
      <w:numFmt w:val="decimal"/>
      <w:lvlText w:val=""/>
      <w:lvlJc w:val="left"/>
    </w:lvl>
  </w:abstractNum>
  <w:abstractNum w:abstractNumId="8" w15:restartNumberingAfterBreak="0">
    <w:nsid w:val="04D216E3"/>
    <w:multiLevelType w:val="multilevel"/>
    <w:tmpl w:val="73F02D8A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9" w15:restartNumberingAfterBreak="0">
    <w:nsid w:val="081409E9"/>
    <w:multiLevelType w:val="multilevel"/>
    <w:tmpl w:val="E4C8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21A02"/>
    <w:multiLevelType w:val="hybridMultilevel"/>
    <w:tmpl w:val="E6EC9292"/>
    <w:lvl w:ilvl="0" w:tplc="A14EC9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F2821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11254D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510736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EA251E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EB0C8A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D703A6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1EA6DE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67E193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81CE59"/>
    <w:multiLevelType w:val="hybridMultilevel"/>
    <w:tmpl w:val="00000000"/>
    <w:lvl w:ilvl="0" w:tplc="DA322C3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74C87D96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76AAB348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531CDD0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DF1CD55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04C8D2E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8F6C912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730FA8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262E49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18C5625"/>
    <w:multiLevelType w:val="multilevel"/>
    <w:tmpl w:val="4594D574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13" w15:restartNumberingAfterBreak="0">
    <w:nsid w:val="15396292"/>
    <w:multiLevelType w:val="hybridMultilevel"/>
    <w:tmpl w:val="8E000B72"/>
    <w:lvl w:ilvl="0" w:tplc="2286C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02E3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706D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AB4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022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1C8A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12E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046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3E9E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911585"/>
    <w:multiLevelType w:val="hybridMultilevel"/>
    <w:tmpl w:val="92483656"/>
    <w:lvl w:ilvl="0" w:tplc="BC3271A8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A82E8CC0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3165120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AD90FB70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8A06947C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E17A91FE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2D0C735E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6214290A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B1F8E608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5" w15:restartNumberingAfterBreak="0">
    <w:nsid w:val="1BA66A84"/>
    <w:multiLevelType w:val="multilevel"/>
    <w:tmpl w:val="80049DC2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16" w15:restartNumberingAfterBreak="0">
    <w:nsid w:val="20504F88"/>
    <w:multiLevelType w:val="multilevel"/>
    <w:tmpl w:val="AABC6C8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7" w15:restartNumberingAfterBreak="0">
    <w:nsid w:val="210F713C"/>
    <w:multiLevelType w:val="hybridMultilevel"/>
    <w:tmpl w:val="FF6A469C"/>
    <w:lvl w:ilvl="0" w:tplc="9B1E69F2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E208FD28" w:tentative="1">
      <w:start w:val="1"/>
      <w:numFmt w:val="lowerLetter"/>
      <w:lvlText w:val="%2."/>
      <w:lvlJc w:val="left"/>
      <w:pPr>
        <w:ind w:left="1710" w:hanging="360"/>
      </w:pPr>
    </w:lvl>
    <w:lvl w:ilvl="2" w:tplc="AF8E686E" w:tentative="1">
      <w:start w:val="1"/>
      <w:numFmt w:val="lowerRoman"/>
      <w:lvlText w:val="%3."/>
      <w:lvlJc w:val="right"/>
      <w:pPr>
        <w:ind w:left="2430" w:hanging="180"/>
      </w:pPr>
    </w:lvl>
    <w:lvl w:ilvl="3" w:tplc="B380D854" w:tentative="1">
      <w:start w:val="1"/>
      <w:numFmt w:val="decimal"/>
      <w:lvlText w:val="%4."/>
      <w:lvlJc w:val="left"/>
      <w:pPr>
        <w:ind w:left="3150" w:hanging="360"/>
      </w:pPr>
    </w:lvl>
    <w:lvl w:ilvl="4" w:tplc="93349B40" w:tentative="1">
      <w:start w:val="1"/>
      <w:numFmt w:val="lowerLetter"/>
      <w:lvlText w:val="%5."/>
      <w:lvlJc w:val="left"/>
      <w:pPr>
        <w:ind w:left="3870" w:hanging="360"/>
      </w:pPr>
    </w:lvl>
    <w:lvl w:ilvl="5" w:tplc="599AEA32" w:tentative="1">
      <w:start w:val="1"/>
      <w:numFmt w:val="lowerRoman"/>
      <w:lvlText w:val="%6."/>
      <w:lvlJc w:val="right"/>
      <w:pPr>
        <w:ind w:left="4590" w:hanging="180"/>
      </w:pPr>
    </w:lvl>
    <w:lvl w:ilvl="6" w:tplc="3C0E683A" w:tentative="1">
      <w:start w:val="1"/>
      <w:numFmt w:val="decimal"/>
      <w:lvlText w:val="%7."/>
      <w:lvlJc w:val="left"/>
      <w:pPr>
        <w:ind w:left="5310" w:hanging="360"/>
      </w:pPr>
    </w:lvl>
    <w:lvl w:ilvl="7" w:tplc="DC0C400C" w:tentative="1">
      <w:start w:val="1"/>
      <w:numFmt w:val="lowerLetter"/>
      <w:lvlText w:val="%8."/>
      <w:lvlJc w:val="left"/>
      <w:pPr>
        <w:ind w:left="6030" w:hanging="360"/>
      </w:pPr>
    </w:lvl>
    <w:lvl w:ilvl="8" w:tplc="7EB68A3A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2277600C"/>
    <w:multiLevelType w:val="multilevel"/>
    <w:tmpl w:val="11148D7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72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16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288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60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32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04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5760" w:firstLine="5760"/>
      </w:pPr>
      <w:rPr>
        <w:rFonts w:ascii="Arial" w:eastAsia="Arial" w:hAnsi="Arial" w:cs="Arial"/>
        <w:vertAlign w:val="baseline"/>
      </w:rPr>
    </w:lvl>
  </w:abstractNum>
  <w:abstractNum w:abstractNumId="19" w15:restartNumberingAfterBreak="0">
    <w:nsid w:val="286A3225"/>
    <w:multiLevelType w:val="multilevel"/>
    <w:tmpl w:val="F53CCB06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20" w15:restartNumberingAfterBreak="0">
    <w:nsid w:val="32790F64"/>
    <w:multiLevelType w:val="multilevel"/>
    <w:tmpl w:val="3752AA8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1" w15:restartNumberingAfterBreak="0">
    <w:nsid w:val="33F46761"/>
    <w:multiLevelType w:val="multilevel"/>
    <w:tmpl w:val="730E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D689E"/>
    <w:multiLevelType w:val="hybridMultilevel"/>
    <w:tmpl w:val="EEE66E1C"/>
    <w:lvl w:ilvl="0" w:tplc="33FA48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5E8658" w:tentative="1">
      <w:start w:val="1"/>
      <w:numFmt w:val="lowerLetter"/>
      <w:lvlText w:val="%2."/>
      <w:lvlJc w:val="left"/>
      <w:pPr>
        <w:ind w:left="1440" w:hanging="360"/>
      </w:pPr>
    </w:lvl>
    <w:lvl w:ilvl="2" w:tplc="613E1FBE" w:tentative="1">
      <w:start w:val="1"/>
      <w:numFmt w:val="lowerRoman"/>
      <w:lvlText w:val="%3."/>
      <w:lvlJc w:val="right"/>
      <w:pPr>
        <w:ind w:left="2160" w:hanging="180"/>
      </w:pPr>
    </w:lvl>
    <w:lvl w:ilvl="3" w:tplc="3716930E" w:tentative="1">
      <w:start w:val="1"/>
      <w:numFmt w:val="decimal"/>
      <w:lvlText w:val="%4."/>
      <w:lvlJc w:val="left"/>
      <w:pPr>
        <w:ind w:left="2880" w:hanging="360"/>
      </w:pPr>
    </w:lvl>
    <w:lvl w:ilvl="4" w:tplc="204C4948" w:tentative="1">
      <w:start w:val="1"/>
      <w:numFmt w:val="lowerLetter"/>
      <w:lvlText w:val="%5."/>
      <w:lvlJc w:val="left"/>
      <w:pPr>
        <w:ind w:left="3600" w:hanging="360"/>
      </w:pPr>
    </w:lvl>
    <w:lvl w:ilvl="5" w:tplc="DEF27B0A" w:tentative="1">
      <w:start w:val="1"/>
      <w:numFmt w:val="lowerRoman"/>
      <w:lvlText w:val="%6."/>
      <w:lvlJc w:val="right"/>
      <w:pPr>
        <w:ind w:left="4320" w:hanging="180"/>
      </w:pPr>
    </w:lvl>
    <w:lvl w:ilvl="6" w:tplc="C5B2C8F4" w:tentative="1">
      <w:start w:val="1"/>
      <w:numFmt w:val="decimal"/>
      <w:lvlText w:val="%7."/>
      <w:lvlJc w:val="left"/>
      <w:pPr>
        <w:ind w:left="5040" w:hanging="360"/>
      </w:pPr>
    </w:lvl>
    <w:lvl w:ilvl="7" w:tplc="C48EEF66" w:tentative="1">
      <w:start w:val="1"/>
      <w:numFmt w:val="lowerLetter"/>
      <w:lvlText w:val="%8."/>
      <w:lvlJc w:val="left"/>
      <w:pPr>
        <w:ind w:left="5760" w:hanging="360"/>
      </w:pPr>
    </w:lvl>
    <w:lvl w:ilvl="8" w:tplc="BCF0FB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B40DA"/>
    <w:multiLevelType w:val="hybridMultilevel"/>
    <w:tmpl w:val="EEE66E1C"/>
    <w:lvl w:ilvl="0" w:tplc="E9C854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7EC9990" w:tentative="1">
      <w:start w:val="1"/>
      <w:numFmt w:val="lowerLetter"/>
      <w:lvlText w:val="%2."/>
      <w:lvlJc w:val="left"/>
      <w:pPr>
        <w:ind w:left="1440" w:hanging="360"/>
      </w:pPr>
    </w:lvl>
    <w:lvl w:ilvl="2" w:tplc="A6B4D022" w:tentative="1">
      <w:start w:val="1"/>
      <w:numFmt w:val="lowerRoman"/>
      <w:lvlText w:val="%3."/>
      <w:lvlJc w:val="right"/>
      <w:pPr>
        <w:ind w:left="2160" w:hanging="180"/>
      </w:pPr>
    </w:lvl>
    <w:lvl w:ilvl="3" w:tplc="5518D572" w:tentative="1">
      <w:start w:val="1"/>
      <w:numFmt w:val="decimal"/>
      <w:lvlText w:val="%4."/>
      <w:lvlJc w:val="left"/>
      <w:pPr>
        <w:ind w:left="2880" w:hanging="360"/>
      </w:pPr>
    </w:lvl>
    <w:lvl w:ilvl="4" w:tplc="FD2E65FE" w:tentative="1">
      <w:start w:val="1"/>
      <w:numFmt w:val="lowerLetter"/>
      <w:lvlText w:val="%5."/>
      <w:lvlJc w:val="left"/>
      <w:pPr>
        <w:ind w:left="3600" w:hanging="360"/>
      </w:pPr>
    </w:lvl>
    <w:lvl w:ilvl="5" w:tplc="1DEEA602" w:tentative="1">
      <w:start w:val="1"/>
      <w:numFmt w:val="lowerRoman"/>
      <w:lvlText w:val="%6."/>
      <w:lvlJc w:val="right"/>
      <w:pPr>
        <w:ind w:left="4320" w:hanging="180"/>
      </w:pPr>
    </w:lvl>
    <w:lvl w:ilvl="6" w:tplc="1AF23C2A" w:tentative="1">
      <w:start w:val="1"/>
      <w:numFmt w:val="decimal"/>
      <w:lvlText w:val="%7."/>
      <w:lvlJc w:val="left"/>
      <w:pPr>
        <w:ind w:left="5040" w:hanging="360"/>
      </w:pPr>
    </w:lvl>
    <w:lvl w:ilvl="7" w:tplc="76F61CE4" w:tentative="1">
      <w:start w:val="1"/>
      <w:numFmt w:val="lowerLetter"/>
      <w:lvlText w:val="%8."/>
      <w:lvlJc w:val="left"/>
      <w:pPr>
        <w:ind w:left="5760" w:hanging="360"/>
      </w:pPr>
    </w:lvl>
    <w:lvl w:ilvl="8" w:tplc="C3784F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064CF"/>
    <w:multiLevelType w:val="multilevel"/>
    <w:tmpl w:val="2DB8740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5" w15:restartNumberingAfterBreak="0">
    <w:nsid w:val="532029DC"/>
    <w:multiLevelType w:val="hybridMultilevel"/>
    <w:tmpl w:val="3188BF7E"/>
    <w:lvl w:ilvl="0" w:tplc="8E108F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B327C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EDA75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EE36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E242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FD009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100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C415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02A9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590722"/>
    <w:multiLevelType w:val="hybridMultilevel"/>
    <w:tmpl w:val="ABB6EAD8"/>
    <w:lvl w:ilvl="0" w:tplc="59683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6028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2CDE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EC0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E606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8668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8467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AB9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3A5B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845835"/>
    <w:multiLevelType w:val="multilevel"/>
    <w:tmpl w:val="7330665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8" w15:restartNumberingAfterBreak="0">
    <w:nsid w:val="626579CC"/>
    <w:multiLevelType w:val="multilevel"/>
    <w:tmpl w:val="A3CC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5285B"/>
    <w:multiLevelType w:val="hybridMultilevel"/>
    <w:tmpl w:val="D5ACC0AE"/>
    <w:lvl w:ilvl="0" w:tplc="21923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055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2B9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AC96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B678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E8EF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52C4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9E73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FC8C1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B17A2"/>
    <w:multiLevelType w:val="multilevel"/>
    <w:tmpl w:val="BF34D8E4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</w:abstractNum>
  <w:abstractNum w:abstractNumId="31" w15:restartNumberingAfterBreak="0">
    <w:nsid w:val="6FDC144E"/>
    <w:multiLevelType w:val="hybridMultilevel"/>
    <w:tmpl w:val="3B50C8C0"/>
    <w:lvl w:ilvl="0" w:tplc="38A0A6BC">
      <w:start w:val="1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23FCF3D8" w:tentative="1">
      <w:start w:val="1"/>
      <w:numFmt w:val="lowerLetter"/>
      <w:lvlText w:val="%2."/>
      <w:lvlJc w:val="left"/>
      <w:pPr>
        <w:ind w:left="1440" w:hanging="360"/>
      </w:pPr>
    </w:lvl>
    <w:lvl w:ilvl="2" w:tplc="285465E8" w:tentative="1">
      <w:start w:val="1"/>
      <w:numFmt w:val="lowerRoman"/>
      <w:lvlText w:val="%3."/>
      <w:lvlJc w:val="right"/>
      <w:pPr>
        <w:ind w:left="2160" w:hanging="180"/>
      </w:pPr>
    </w:lvl>
    <w:lvl w:ilvl="3" w:tplc="FD7AD1EE" w:tentative="1">
      <w:start w:val="1"/>
      <w:numFmt w:val="decimal"/>
      <w:lvlText w:val="%4."/>
      <w:lvlJc w:val="left"/>
      <w:pPr>
        <w:ind w:left="2880" w:hanging="360"/>
      </w:pPr>
    </w:lvl>
    <w:lvl w:ilvl="4" w:tplc="33D4C0E6" w:tentative="1">
      <w:start w:val="1"/>
      <w:numFmt w:val="lowerLetter"/>
      <w:lvlText w:val="%5."/>
      <w:lvlJc w:val="left"/>
      <w:pPr>
        <w:ind w:left="3600" w:hanging="360"/>
      </w:pPr>
    </w:lvl>
    <w:lvl w:ilvl="5" w:tplc="DABAA2A4" w:tentative="1">
      <w:start w:val="1"/>
      <w:numFmt w:val="lowerRoman"/>
      <w:lvlText w:val="%6."/>
      <w:lvlJc w:val="right"/>
      <w:pPr>
        <w:ind w:left="4320" w:hanging="180"/>
      </w:pPr>
    </w:lvl>
    <w:lvl w:ilvl="6" w:tplc="FF680352" w:tentative="1">
      <w:start w:val="1"/>
      <w:numFmt w:val="decimal"/>
      <w:lvlText w:val="%7."/>
      <w:lvlJc w:val="left"/>
      <w:pPr>
        <w:ind w:left="5040" w:hanging="360"/>
      </w:pPr>
    </w:lvl>
    <w:lvl w:ilvl="7" w:tplc="B2B65C0A" w:tentative="1">
      <w:start w:val="1"/>
      <w:numFmt w:val="lowerLetter"/>
      <w:lvlText w:val="%8."/>
      <w:lvlJc w:val="left"/>
      <w:pPr>
        <w:ind w:left="5760" w:hanging="360"/>
      </w:pPr>
    </w:lvl>
    <w:lvl w:ilvl="8" w:tplc="5246E1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21790B"/>
    <w:multiLevelType w:val="hybridMultilevel"/>
    <w:tmpl w:val="EABA7024"/>
    <w:lvl w:ilvl="0" w:tplc="6DF4B48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A6815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049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8E5A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AE2D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A06B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7872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A217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8C0E5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087733"/>
    <w:multiLevelType w:val="hybridMultilevel"/>
    <w:tmpl w:val="00000000"/>
    <w:lvl w:ilvl="0" w:tplc="724A0ADA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899E14B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F10608CA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93F8258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2C16A7D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DEFCE7E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231A15E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9EA6E2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26B6568C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6208195">
    <w:abstractNumId w:val="0"/>
  </w:num>
  <w:num w:numId="2" w16cid:durableId="2002198696">
    <w:abstractNumId w:val="1"/>
  </w:num>
  <w:num w:numId="3" w16cid:durableId="1844972339">
    <w:abstractNumId w:val="2"/>
  </w:num>
  <w:num w:numId="4" w16cid:durableId="1990280244">
    <w:abstractNumId w:val="31"/>
  </w:num>
  <w:num w:numId="5" w16cid:durableId="2035572284">
    <w:abstractNumId w:val="17"/>
  </w:num>
  <w:num w:numId="6" w16cid:durableId="727338085">
    <w:abstractNumId w:val="22"/>
  </w:num>
  <w:num w:numId="7" w16cid:durableId="1048066006">
    <w:abstractNumId w:val="23"/>
  </w:num>
  <w:num w:numId="8" w16cid:durableId="101609652">
    <w:abstractNumId w:val="14"/>
  </w:num>
  <w:num w:numId="9" w16cid:durableId="1334643483">
    <w:abstractNumId w:val="7"/>
  </w:num>
  <w:num w:numId="10" w16cid:durableId="322203899">
    <w:abstractNumId w:val="26"/>
  </w:num>
  <w:num w:numId="11" w16cid:durableId="1344431159">
    <w:abstractNumId w:val="20"/>
  </w:num>
  <w:num w:numId="12" w16cid:durableId="683289888">
    <w:abstractNumId w:val="8"/>
  </w:num>
  <w:num w:numId="13" w16cid:durableId="1317689815">
    <w:abstractNumId w:val="12"/>
  </w:num>
  <w:num w:numId="14" w16cid:durableId="430593785">
    <w:abstractNumId w:val="27"/>
  </w:num>
  <w:num w:numId="15" w16cid:durableId="1205412668">
    <w:abstractNumId w:val="30"/>
  </w:num>
  <w:num w:numId="16" w16cid:durableId="2141414149">
    <w:abstractNumId w:val="15"/>
  </w:num>
  <w:num w:numId="17" w16cid:durableId="8408259">
    <w:abstractNumId w:val="24"/>
  </w:num>
  <w:num w:numId="18" w16cid:durableId="1080717602">
    <w:abstractNumId w:val="16"/>
  </w:num>
  <w:num w:numId="19" w16cid:durableId="367028459">
    <w:abstractNumId w:val="28"/>
  </w:num>
  <w:num w:numId="20" w16cid:durableId="1142426170">
    <w:abstractNumId w:val="9"/>
  </w:num>
  <w:num w:numId="21" w16cid:durableId="909853215">
    <w:abstractNumId w:val="21"/>
  </w:num>
  <w:num w:numId="22" w16cid:durableId="1692106477">
    <w:abstractNumId w:val="19"/>
  </w:num>
  <w:num w:numId="23" w16cid:durableId="1409502772">
    <w:abstractNumId w:val="11"/>
  </w:num>
  <w:num w:numId="24" w16cid:durableId="265623357">
    <w:abstractNumId w:val="18"/>
  </w:num>
  <w:num w:numId="25" w16cid:durableId="1367483490">
    <w:abstractNumId w:val="33"/>
  </w:num>
  <w:num w:numId="26" w16cid:durableId="1495532621">
    <w:abstractNumId w:val="13"/>
  </w:num>
  <w:num w:numId="27" w16cid:durableId="1588727674">
    <w:abstractNumId w:val="32"/>
  </w:num>
  <w:num w:numId="28" w16cid:durableId="387534434">
    <w:abstractNumId w:val="29"/>
  </w:num>
  <w:num w:numId="29" w16cid:durableId="1847088221">
    <w:abstractNumId w:val="25"/>
  </w:num>
  <w:num w:numId="30" w16cid:durableId="2104034967">
    <w:abstractNumId w:val="10"/>
  </w:num>
  <w:num w:numId="31" w16cid:durableId="1331786860">
    <w:abstractNumId w:val="3"/>
  </w:num>
  <w:num w:numId="32" w16cid:durableId="1323465139">
    <w:abstractNumId w:val="4"/>
  </w:num>
  <w:num w:numId="33" w16cid:durableId="1387412098">
    <w:abstractNumId w:val="5"/>
  </w:num>
  <w:num w:numId="34" w16cid:durableId="1933003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3E"/>
    <w:rsid w:val="00003EA5"/>
    <w:rsid w:val="000269E1"/>
    <w:rsid w:val="00030C25"/>
    <w:rsid w:val="000520D3"/>
    <w:rsid w:val="00056B34"/>
    <w:rsid w:val="00063E90"/>
    <w:rsid w:val="00097FFE"/>
    <w:rsid w:val="000A50A9"/>
    <w:rsid w:val="000A50BC"/>
    <w:rsid w:val="001062CC"/>
    <w:rsid w:val="001141F0"/>
    <w:rsid w:val="0012561C"/>
    <w:rsid w:val="0015422A"/>
    <w:rsid w:val="00173424"/>
    <w:rsid w:val="00177AC1"/>
    <w:rsid w:val="00182846"/>
    <w:rsid w:val="001C083E"/>
    <w:rsid w:val="00202BBA"/>
    <w:rsid w:val="00203BBD"/>
    <w:rsid w:val="00205B5B"/>
    <w:rsid w:val="00270415"/>
    <w:rsid w:val="002735E6"/>
    <w:rsid w:val="00280190"/>
    <w:rsid w:val="00290839"/>
    <w:rsid w:val="00290FB8"/>
    <w:rsid w:val="00294CAA"/>
    <w:rsid w:val="002F7822"/>
    <w:rsid w:val="00300F59"/>
    <w:rsid w:val="00313AF9"/>
    <w:rsid w:val="0031429E"/>
    <w:rsid w:val="00315156"/>
    <w:rsid w:val="00341C69"/>
    <w:rsid w:val="00343C02"/>
    <w:rsid w:val="00346D82"/>
    <w:rsid w:val="0036783C"/>
    <w:rsid w:val="0039227E"/>
    <w:rsid w:val="003A4053"/>
    <w:rsid w:val="003A4278"/>
    <w:rsid w:val="003A4AA9"/>
    <w:rsid w:val="003A4DF4"/>
    <w:rsid w:val="003B16FC"/>
    <w:rsid w:val="003B4324"/>
    <w:rsid w:val="003B6335"/>
    <w:rsid w:val="003B7A05"/>
    <w:rsid w:val="00405441"/>
    <w:rsid w:val="004075AF"/>
    <w:rsid w:val="00417D8F"/>
    <w:rsid w:val="00430915"/>
    <w:rsid w:val="00452667"/>
    <w:rsid w:val="00487312"/>
    <w:rsid w:val="004A6661"/>
    <w:rsid w:val="004C0C3A"/>
    <w:rsid w:val="004E734E"/>
    <w:rsid w:val="004F4E4E"/>
    <w:rsid w:val="00512451"/>
    <w:rsid w:val="00517C89"/>
    <w:rsid w:val="00520B90"/>
    <w:rsid w:val="00533AF3"/>
    <w:rsid w:val="0056718B"/>
    <w:rsid w:val="00573FF3"/>
    <w:rsid w:val="00574F7A"/>
    <w:rsid w:val="005834AF"/>
    <w:rsid w:val="00594AEB"/>
    <w:rsid w:val="005A441E"/>
    <w:rsid w:val="005B61B9"/>
    <w:rsid w:val="005E1B47"/>
    <w:rsid w:val="005F15E4"/>
    <w:rsid w:val="005F2B87"/>
    <w:rsid w:val="00625363"/>
    <w:rsid w:val="006269C1"/>
    <w:rsid w:val="00643A97"/>
    <w:rsid w:val="00670819"/>
    <w:rsid w:val="006A7C1B"/>
    <w:rsid w:val="006C0CBB"/>
    <w:rsid w:val="006F245A"/>
    <w:rsid w:val="006F2A99"/>
    <w:rsid w:val="007034A6"/>
    <w:rsid w:val="0072189A"/>
    <w:rsid w:val="00763A5F"/>
    <w:rsid w:val="00791C92"/>
    <w:rsid w:val="007C333F"/>
    <w:rsid w:val="007D1665"/>
    <w:rsid w:val="007D19DF"/>
    <w:rsid w:val="007E0803"/>
    <w:rsid w:val="007E6C4A"/>
    <w:rsid w:val="00805E52"/>
    <w:rsid w:val="00811AD2"/>
    <w:rsid w:val="00826D39"/>
    <w:rsid w:val="00830B3B"/>
    <w:rsid w:val="00835563"/>
    <w:rsid w:val="00853BED"/>
    <w:rsid w:val="00896FC6"/>
    <w:rsid w:val="008D1C19"/>
    <w:rsid w:val="008D4502"/>
    <w:rsid w:val="0091374B"/>
    <w:rsid w:val="00960559"/>
    <w:rsid w:val="00975BE4"/>
    <w:rsid w:val="009811DD"/>
    <w:rsid w:val="00996537"/>
    <w:rsid w:val="009979B3"/>
    <w:rsid w:val="009D7D0C"/>
    <w:rsid w:val="00A13591"/>
    <w:rsid w:val="00A23019"/>
    <w:rsid w:val="00A40C06"/>
    <w:rsid w:val="00A528C9"/>
    <w:rsid w:val="00A52EE9"/>
    <w:rsid w:val="00A63DCA"/>
    <w:rsid w:val="00A77B3E"/>
    <w:rsid w:val="00AC1B2E"/>
    <w:rsid w:val="00AD2337"/>
    <w:rsid w:val="00B12DEA"/>
    <w:rsid w:val="00B26723"/>
    <w:rsid w:val="00B3229A"/>
    <w:rsid w:val="00B357D8"/>
    <w:rsid w:val="00B40854"/>
    <w:rsid w:val="00B46F87"/>
    <w:rsid w:val="00B8104A"/>
    <w:rsid w:val="00B82673"/>
    <w:rsid w:val="00BA6943"/>
    <w:rsid w:val="00BB475E"/>
    <w:rsid w:val="00C33521"/>
    <w:rsid w:val="00C42544"/>
    <w:rsid w:val="00C448C6"/>
    <w:rsid w:val="00C51E79"/>
    <w:rsid w:val="00C62672"/>
    <w:rsid w:val="00C724A9"/>
    <w:rsid w:val="00C76707"/>
    <w:rsid w:val="00C93E54"/>
    <w:rsid w:val="00C97DD9"/>
    <w:rsid w:val="00CC4829"/>
    <w:rsid w:val="00CE6768"/>
    <w:rsid w:val="00D016C0"/>
    <w:rsid w:val="00D14F1A"/>
    <w:rsid w:val="00D153D4"/>
    <w:rsid w:val="00D235C8"/>
    <w:rsid w:val="00D271BB"/>
    <w:rsid w:val="00D27703"/>
    <w:rsid w:val="00D30930"/>
    <w:rsid w:val="00D349F5"/>
    <w:rsid w:val="00D364FE"/>
    <w:rsid w:val="00DA6412"/>
    <w:rsid w:val="00DB32D3"/>
    <w:rsid w:val="00DB4081"/>
    <w:rsid w:val="00DE6B9D"/>
    <w:rsid w:val="00E07568"/>
    <w:rsid w:val="00E171F5"/>
    <w:rsid w:val="00E225DC"/>
    <w:rsid w:val="00E2638D"/>
    <w:rsid w:val="00E373F9"/>
    <w:rsid w:val="00E43B23"/>
    <w:rsid w:val="00E45987"/>
    <w:rsid w:val="00E56DC3"/>
    <w:rsid w:val="00E6058E"/>
    <w:rsid w:val="00EC3EEF"/>
    <w:rsid w:val="00EE0699"/>
    <w:rsid w:val="00EF0649"/>
    <w:rsid w:val="00F034AD"/>
    <w:rsid w:val="00F041AD"/>
    <w:rsid w:val="00F307F2"/>
    <w:rsid w:val="00F56A05"/>
    <w:rsid w:val="00F614AB"/>
    <w:rsid w:val="00F774CC"/>
    <w:rsid w:val="00F87BF7"/>
    <w:rsid w:val="00F90254"/>
    <w:rsid w:val="00FA37E4"/>
    <w:rsid w:val="00FB0A39"/>
    <w:rsid w:val="00FB73BB"/>
    <w:rsid w:val="00FC0C17"/>
    <w:rsid w:val="00FE00F6"/>
    <w:rsid w:val="00FE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568C851"/>
  <w15:docId w15:val="{299060FD-00CA-4EC2-97D0-A1932D3C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1BB"/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qFormat/>
    <w:rsid w:val="00EF7B96"/>
    <w:pPr>
      <w:spacing w:before="220" w:after="220" w:line="220" w:lineRule="auto"/>
      <w:ind w:left="-2160"/>
      <w:outlineLvl w:val="0"/>
    </w:pPr>
    <w:rPr>
      <w:rFonts w:ascii="Arial Black" w:eastAsia="Arial Black" w:hAnsi="Arial Black" w:cs="Arial Black"/>
    </w:rPr>
  </w:style>
  <w:style w:type="paragraph" w:styleId="Heading2">
    <w:name w:val="heading 2"/>
    <w:basedOn w:val="Normal"/>
    <w:next w:val="Normal"/>
    <w:qFormat/>
    <w:rsid w:val="00EF7B96"/>
    <w:pPr>
      <w:spacing w:after="220" w:line="220" w:lineRule="auto"/>
      <w:outlineLvl w:val="1"/>
    </w:pPr>
    <w:rPr>
      <w:rFonts w:ascii="Arial Black" w:eastAsia="Arial Black" w:hAnsi="Arial Black" w:cs="Arial Black"/>
    </w:rPr>
  </w:style>
  <w:style w:type="paragraph" w:styleId="Heading3">
    <w:name w:val="heading 3"/>
    <w:basedOn w:val="Normal"/>
    <w:next w:val="Normal"/>
    <w:qFormat/>
    <w:rsid w:val="00EF7B96"/>
    <w:pPr>
      <w:spacing w:after="220" w:line="220" w:lineRule="auto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rsid w:val="00EF7B96"/>
    <w:pPr>
      <w:spacing w:line="220" w:lineRule="auto"/>
      <w:outlineLvl w:val="3"/>
    </w:pPr>
    <w:rPr>
      <w:rFonts w:ascii="Arial Black" w:eastAsia="Arial Black" w:hAnsi="Arial Black" w:cs="Arial Black"/>
    </w:rPr>
  </w:style>
  <w:style w:type="paragraph" w:styleId="Heading5">
    <w:name w:val="heading 5"/>
    <w:basedOn w:val="Normal"/>
    <w:next w:val="Normal"/>
    <w:qFormat/>
    <w:rsid w:val="00EF7B96"/>
    <w:pPr>
      <w:spacing w:after="220" w:line="220" w:lineRule="auto"/>
      <w:outlineLvl w:val="4"/>
    </w:pPr>
    <w:rPr>
      <w:rFonts w:ascii="Arial Black" w:eastAsia="Arial Black" w:hAnsi="Arial Black" w:cs="Arial Black"/>
      <w:sz w:val="16"/>
      <w:szCs w:val="16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jc w:val="both"/>
      <w:outlineLvl w:val="5"/>
    </w:pPr>
    <w:rPr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5E4"/>
    <w:pPr>
      <w:ind w:left="720"/>
      <w:contextualSpacing/>
    </w:pPr>
  </w:style>
  <w:style w:type="character" w:styleId="Hyperlink">
    <w:name w:val="Hyperlink"/>
    <w:basedOn w:val="DefaultParagraphFont"/>
    <w:rsid w:val="000520D3"/>
    <w:rPr>
      <w:color w:val="0000FF" w:themeColor="hyperlink"/>
      <w:u w:val="single"/>
    </w:rPr>
  </w:style>
  <w:style w:type="paragraph" w:customStyle="1" w:styleId="Normal1">
    <w:name w:val="Normal1"/>
    <w:rsid w:val="00643A97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character" w:styleId="Emphasis">
    <w:name w:val="Emphasis"/>
    <w:basedOn w:val="DefaultParagraphFont"/>
    <w:qFormat/>
    <w:rsid w:val="00202BBA"/>
    <w:rPr>
      <w:i/>
      <w:iCs/>
    </w:rPr>
  </w:style>
  <w:style w:type="table" w:customStyle="1" w:styleId="Table1">
    <w:name w:val="Table1"/>
    <w:basedOn w:val="TableNormal"/>
    <w:rsid w:val="00003EA5"/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paragraph" w:styleId="MessageHeader">
    <w:name w:val="Message Header"/>
    <w:basedOn w:val="Normal"/>
    <w:link w:val="MessageHeaderChar"/>
    <w:rsid w:val="00DE6B9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200" w:line="276" w:lineRule="auto"/>
      <w:ind w:left="1080" w:hanging="1080"/>
    </w:pPr>
    <w:rPr>
      <w:rFonts w:eastAsia="Calibri"/>
      <w:color w:val="auto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DE6B9D"/>
    <w:rPr>
      <w:rFonts w:ascii="Arial" w:eastAsia="Calibri" w:hAnsi="Arial" w:cs="Arial"/>
      <w:sz w:val="24"/>
      <w:szCs w:val="24"/>
      <w:shd w:val="pct20" w:color="auto" w:fill="auto"/>
    </w:rPr>
  </w:style>
  <w:style w:type="character" w:styleId="UnresolvedMention">
    <w:name w:val="Unresolved Mention"/>
    <w:basedOn w:val="DefaultParagraphFont"/>
    <w:rsid w:val="00294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kashricha28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https://rdxfootmark.naukri.com/v2/track/openCv?trackingInfo=1061425f1697aee3bf3802370c685162134f530e18705c4458440321091b5b581209120a11465b5a0a4356014b4450530401195c1333471b1b111545505d0f574c011503504e1c180c571833471b1b061242585809535601514841481f0f2b561358191b15001043095e08541b140e445745455d5f08054c1b00100317130d5d5d551c120a120011474a411b1213471b1b1115495e5b08544b100116115c6&amp;docType=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FE059A-6B34-40F5-B7D2-1425E2A48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1727</Words>
  <Characters>9849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MaDhVi</dc:creator>
  <cp:lastModifiedBy>Richa Prakash</cp:lastModifiedBy>
  <cp:revision>4</cp:revision>
  <cp:lastPrinted>2015-01-29T02:23:00Z</cp:lastPrinted>
  <dcterms:created xsi:type="dcterms:W3CDTF">2022-10-21T12:55:00Z</dcterms:created>
  <dcterms:modified xsi:type="dcterms:W3CDTF">2023-09-09T13:45:00Z</dcterms:modified>
</cp:coreProperties>
</file>